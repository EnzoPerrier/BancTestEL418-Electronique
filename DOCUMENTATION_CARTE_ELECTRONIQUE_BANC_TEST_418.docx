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E09E" w14:textId="0CC138F9" w:rsidR="00E6600C" w:rsidRPr="001C31C8" w:rsidRDefault="00973B6A" w:rsidP="00E6600C">
      <w:pPr>
        <w:tabs>
          <w:tab w:val="left" w:pos="6038"/>
        </w:tabs>
        <w:jc w:val="center"/>
        <w:rPr>
          <w:rFonts w:cstheme="minorHAnsi"/>
          <w:b/>
          <w:color w:val="003366"/>
          <w:sz w:val="52"/>
          <w:szCs w:val="52"/>
        </w:rPr>
      </w:pPr>
      <w:r w:rsidRPr="001C31C8">
        <w:rPr>
          <w:rFonts w:cstheme="minorHAnsi"/>
          <w:b/>
          <w:color w:val="003366"/>
          <w:sz w:val="52"/>
          <w:szCs w:val="52"/>
        </w:rPr>
        <w:t>Documentation technique</w:t>
      </w:r>
      <w:r w:rsidR="007E16A9" w:rsidRPr="001C31C8">
        <w:rPr>
          <w:rFonts w:cstheme="minorHAnsi"/>
          <w:b/>
          <w:color w:val="003366"/>
          <w:sz w:val="52"/>
          <w:szCs w:val="52"/>
        </w:rPr>
        <w:t xml:space="preserve"> </w:t>
      </w:r>
      <w:r w:rsidR="00430A50">
        <w:rPr>
          <w:rFonts w:cstheme="minorHAnsi"/>
          <w:b/>
          <w:color w:val="003366"/>
          <w:sz w:val="52"/>
          <w:szCs w:val="52"/>
        </w:rPr>
        <w:t>carte électronique pour Banc de test EL418</w:t>
      </w:r>
    </w:p>
    <w:tbl>
      <w:tblPr>
        <w:tblpPr w:leftFromText="141" w:rightFromText="141" w:vertAnchor="text" w:horzAnchor="margin" w:tblpXSpec="center" w:tblpY="238"/>
        <w:tblW w:w="8088" w:type="dxa"/>
        <w:tblCellMar>
          <w:left w:w="0" w:type="dxa"/>
          <w:right w:w="0" w:type="dxa"/>
        </w:tblCellMar>
        <w:tblLook w:val="0600" w:firstRow="0" w:lastRow="0" w:firstColumn="0" w:lastColumn="0" w:noHBand="1" w:noVBand="1"/>
      </w:tblPr>
      <w:tblGrid>
        <w:gridCol w:w="1954"/>
        <w:gridCol w:w="3092"/>
        <w:gridCol w:w="3042"/>
      </w:tblGrid>
      <w:tr w:rsidR="00D76D1E" w:rsidRPr="00D76D1E" w14:paraId="334861BF" w14:textId="77777777" w:rsidTr="00D76D1E">
        <w:trPr>
          <w:trHeight w:val="425"/>
        </w:trPr>
        <w:tc>
          <w:tcPr>
            <w:tcW w:w="8088" w:type="dxa"/>
            <w:gridSpan w:val="3"/>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hideMark/>
          </w:tcPr>
          <w:p w14:paraId="18B3581F" w14:textId="3D69E92D" w:rsidR="00D76D1E" w:rsidRPr="00D76D1E" w:rsidRDefault="00D76D1E" w:rsidP="00D76D1E">
            <w:pPr>
              <w:rPr>
                <w:rFonts w:cstheme="minorHAnsi"/>
                <w:bCs/>
                <w:color w:val="003366"/>
                <w:sz w:val="24"/>
                <w:szCs w:val="24"/>
              </w:rPr>
            </w:pPr>
            <w:r w:rsidRPr="00D76D1E">
              <w:rPr>
                <w:rFonts w:cstheme="minorHAnsi"/>
                <w:bCs/>
                <w:color w:val="003366"/>
                <w:sz w:val="24"/>
                <w:szCs w:val="24"/>
              </w:rPr>
              <w:t xml:space="preserve">Electronique : </w:t>
            </w:r>
            <w:r w:rsidR="00430A50">
              <w:rPr>
                <w:rFonts w:cstheme="minorHAnsi"/>
                <w:bCs/>
                <w:color w:val="003366"/>
                <w:sz w:val="24"/>
                <w:szCs w:val="24"/>
              </w:rPr>
              <w:t>Carte Banc de test EL418</w:t>
            </w:r>
          </w:p>
        </w:tc>
      </w:tr>
      <w:tr w:rsidR="00D76D1E" w:rsidRPr="00D76D1E" w14:paraId="3517CB30" w14:textId="77777777" w:rsidTr="00D76D1E">
        <w:trPr>
          <w:trHeight w:val="496"/>
        </w:trPr>
        <w:tc>
          <w:tcPr>
            <w:tcW w:w="1954" w:type="dxa"/>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hideMark/>
          </w:tcPr>
          <w:p w14:paraId="1295C12E" w14:textId="50CFEBCA" w:rsidR="00D76D1E" w:rsidRPr="00D76D1E" w:rsidRDefault="00D76D1E" w:rsidP="00D76D1E">
            <w:pPr>
              <w:rPr>
                <w:rFonts w:cstheme="minorHAnsi"/>
                <w:b/>
                <w:color w:val="003366"/>
                <w:sz w:val="24"/>
                <w:szCs w:val="24"/>
              </w:rPr>
            </w:pPr>
            <w:r w:rsidRPr="00D76D1E">
              <w:rPr>
                <w:rFonts w:cstheme="minorHAnsi"/>
                <w:b/>
                <w:color w:val="003366"/>
                <w:sz w:val="24"/>
                <w:szCs w:val="24"/>
              </w:rPr>
              <w:t>Rédacteur :</w:t>
            </w:r>
          </w:p>
        </w:tc>
        <w:tc>
          <w:tcPr>
            <w:tcW w:w="3092" w:type="dxa"/>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hideMark/>
          </w:tcPr>
          <w:p w14:paraId="1620B830" w14:textId="70F03B3E" w:rsidR="00D76D1E" w:rsidRPr="00D76D1E" w:rsidRDefault="00430A50" w:rsidP="00D76D1E">
            <w:pPr>
              <w:rPr>
                <w:rFonts w:cstheme="minorHAnsi"/>
                <w:b/>
                <w:color w:val="003366"/>
                <w:sz w:val="24"/>
                <w:szCs w:val="24"/>
              </w:rPr>
            </w:pPr>
            <w:r>
              <w:rPr>
                <w:rFonts w:cstheme="minorHAnsi"/>
                <w:b/>
                <w:color w:val="003366"/>
                <w:sz w:val="24"/>
                <w:szCs w:val="24"/>
              </w:rPr>
              <w:t>Enzo Perrier</w:t>
            </w:r>
          </w:p>
        </w:tc>
        <w:tc>
          <w:tcPr>
            <w:tcW w:w="304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0046BEF1" w14:textId="77777777" w:rsidR="00D76D1E" w:rsidRPr="00D76D1E" w:rsidRDefault="00D76D1E" w:rsidP="00D76D1E">
            <w:pPr>
              <w:rPr>
                <w:rFonts w:cstheme="minorHAnsi"/>
                <w:b/>
                <w:color w:val="003366"/>
                <w:sz w:val="24"/>
                <w:szCs w:val="24"/>
                <w:u w:val="single"/>
              </w:rPr>
            </w:pPr>
            <w:r w:rsidRPr="00D76D1E">
              <w:rPr>
                <w:rFonts w:cstheme="minorHAnsi"/>
                <w:b/>
                <w:color w:val="003366"/>
                <w:sz w:val="24"/>
                <w:szCs w:val="24"/>
                <w:u w:val="single"/>
              </w:rPr>
              <w:t> </w:t>
            </w:r>
          </w:p>
        </w:tc>
      </w:tr>
      <w:tr w:rsidR="00D76D1E" w:rsidRPr="00D76D1E" w14:paraId="3A3C0AFD" w14:textId="77777777" w:rsidTr="00D76D1E">
        <w:trPr>
          <w:trHeight w:val="496"/>
        </w:trPr>
        <w:tc>
          <w:tcPr>
            <w:tcW w:w="1954" w:type="dxa"/>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hideMark/>
          </w:tcPr>
          <w:p w14:paraId="6CDACDA6" w14:textId="77777777" w:rsidR="00D76D1E" w:rsidRPr="00D76D1E" w:rsidRDefault="00D76D1E" w:rsidP="00D76D1E">
            <w:pPr>
              <w:rPr>
                <w:rFonts w:cstheme="minorHAnsi"/>
                <w:b/>
                <w:color w:val="003366"/>
                <w:sz w:val="24"/>
                <w:szCs w:val="24"/>
              </w:rPr>
            </w:pPr>
            <w:r w:rsidRPr="00D76D1E">
              <w:rPr>
                <w:rFonts w:cstheme="minorHAnsi"/>
                <w:b/>
                <w:color w:val="003366"/>
                <w:sz w:val="24"/>
                <w:szCs w:val="24"/>
              </w:rPr>
              <w:t xml:space="preserve">Date : </w:t>
            </w:r>
          </w:p>
        </w:tc>
        <w:tc>
          <w:tcPr>
            <w:tcW w:w="3092" w:type="dxa"/>
            <w:tcBorders>
              <w:top w:val="single" w:sz="8" w:space="0" w:color="FFFFFF"/>
              <w:left w:val="single" w:sz="8" w:space="0" w:color="FFFFFF"/>
              <w:bottom w:val="single" w:sz="8" w:space="0" w:color="FFFFFF"/>
              <w:right w:val="single" w:sz="8" w:space="0" w:color="FFFFFF"/>
            </w:tcBorders>
            <w:shd w:val="clear" w:color="auto" w:fill="E9EBF5"/>
            <w:tcMar>
              <w:top w:w="15" w:type="dxa"/>
              <w:left w:w="70" w:type="dxa"/>
              <w:bottom w:w="0" w:type="dxa"/>
              <w:right w:w="70" w:type="dxa"/>
            </w:tcMar>
            <w:hideMark/>
          </w:tcPr>
          <w:p w14:paraId="21104009" w14:textId="5C0FA72F" w:rsidR="00D76D1E" w:rsidRPr="00D76D1E" w:rsidRDefault="00430A50" w:rsidP="00D76D1E">
            <w:pPr>
              <w:rPr>
                <w:rFonts w:cstheme="minorHAnsi"/>
                <w:b/>
                <w:color w:val="003366"/>
                <w:sz w:val="24"/>
                <w:szCs w:val="24"/>
              </w:rPr>
            </w:pPr>
            <w:r>
              <w:rPr>
                <w:rFonts w:cstheme="minorHAnsi"/>
                <w:b/>
                <w:color w:val="003366"/>
                <w:sz w:val="24"/>
                <w:szCs w:val="24"/>
              </w:rPr>
              <w:t>05/11/2025</w:t>
            </w:r>
          </w:p>
        </w:tc>
        <w:tc>
          <w:tcPr>
            <w:tcW w:w="304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5" w:type="dxa"/>
              <w:bottom w:w="0" w:type="dxa"/>
              <w:right w:w="15" w:type="dxa"/>
            </w:tcMar>
            <w:vAlign w:val="center"/>
            <w:hideMark/>
          </w:tcPr>
          <w:p w14:paraId="07754DF3" w14:textId="77777777" w:rsidR="00D76D1E" w:rsidRPr="00D76D1E" w:rsidRDefault="00D76D1E" w:rsidP="00D76D1E">
            <w:pPr>
              <w:rPr>
                <w:rFonts w:cstheme="minorHAnsi"/>
                <w:b/>
                <w:color w:val="003366"/>
                <w:sz w:val="24"/>
                <w:szCs w:val="24"/>
                <w:u w:val="single"/>
              </w:rPr>
            </w:pPr>
            <w:r w:rsidRPr="00D76D1E">
              <w:rPr>
                <w:rFonts w:cstheme="minorHAnsi"/>
                <w:b/>
                <w:color w:val="003366"/>
                <w:sz w:val="24"/>
                <w:szCs w:val="24"/>
                <w:u w:val="single"/>
              </w:rPr>
              <w:t> </w:t>
            </w:r>
          </w:p>
        </w:tc>
      </w:tr>
    </w:tbl>
    <w:p w14:paraId="28827055" w14:textId="1D623D3F" w:rsidR="00EC5282" w:rsidRPr="001C31C8" w:rsidRDefault="00430A50" w:rsidP="00A2575E">
      <w:pPr>
        <w:jc w:val="center"/>
        <w:rPr>
          <w:rFonts w:cstheme="minorHAnsi"/>
          <w:b/>
          <w:color w:val="003366"/>
          <w:sz w:val="40"/>
          <w:szCs w:val="40"/>
          <w:u w:val="single"/>
        </w:rPr>
      </w:pPr>
      <w:r>
        <w:rPr>
          <w:noProof/>
        </w:rPr>
        <w:drawing>
          <wp:inline distT="0" distB="0" distL="0" distR="0" wp14:anchorId="02B7B9D8" wp14:editId="39C477DD">
            <wp:extent cx="4857499" cy="4685665"/>
            <wp:effectExtent l="0" t="0" r="635" b="0"/>
            <wp:docPr id="473751931" name="Image 57" descr="Une image contenant Composant électronique, Ingénierie électronique, Composant de circuit, Appareils électron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51931" name="Image 57" descr="Une image contenant Composant électronique, Ingénierie électronique, Composant de circuit, Appareils électroniques&#10;&#10;Le contenu généré par l’IA peut êtr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9" r="15689"/>
                    <a:stretch>
                      <a:fillRect/>
                    </a:stretch>
                  </pic:blipFill>
                  <pic:spPr bwMode="auto">
                    <a:xfrm>
                      <a:off x="0" y="0"/>
                      <a:ext cx="4865403" cy="4693289"/>
                    </a:xfrm>
                    <a:prstGeom prst="rect">
                      <a:avLst/>
                    </a:prstGeom>
                    <a:noFill/>
                    <a:ln>
                      <a:noFill/>
                    </a:ln>
                    <a:extLst>
                      <a:ext uri="{53640926-AAD7-44D8-BBD7-CCE9431645EC}">
                        <a14:shadowObscured xmlns:a14="http://schemas.microsoft.com/office/drawing/2010/main"/>
                      </a:ext>
                    </a:extLst>
                  </pic:spPr>
                </pic:pic>
              </a:graphicData>
            </a:graphic>
          </wp:inline>
        </w:drawing>
      </w:r>
    </w:p>
    <w:p w14:paraId="79130D7C" w14:textId="77777777" w:rsidR="00430A50" w:rsidRDefault="00430A50">
      <w:pPr>
        <w:rPr>
          <w:rFonts w:cstheme="minorHAnsi"/>
          <w:b/>
          <w:color w:val="003366"/>
          <w:sz w:val="40"/>
          <w:szCs w:val="40"/>
          <w:u w:val="single"/>
        </w:rPr>
      </w:pPr>
      <w:r>
        <w:rPr>
          <w:rFonts w:cstheme="minorHAnsi"/>
          <w:b/>
          <w:color w:val="003366"/>
          <w:sz w:val="40"/>
          <w:szCs w:val="40"/>
          <w:u w:val="single"/>
        </w:rPr>
        <w:br w:type="page"/>
      </w:r>
    </w:p>
    <w:p w14:paraId="2F1C3E67" w14:textId="57E7F79C" w:rsidR="00801675" w:rsidRPr="001C31C8" w:rsidRDefault="00BE7DAB" w:rsidP="00280A83">
      <w:pPr>
        <w:jc w:val="center"/>
        <w:rPr>
          <w:rFonts w:cstheme="minorHAnsi"/>
        </w:rPr>
      </w:pPr>
      <w:r w:rsidRPr="001C31C8">
        <w:rPr>
          <w:rFonts w:cstheme="minorHAnsi"/>
          <w:b/>
          <w:color w:val="003366"/>
          <w:sz w:val="40"/>
          <w:szCs w:val="40"/>
          <w:u w:val="single"/>
        </w:rPr>
        <w:lastRenderedPageBreak/>
        <w:t>SOMMAIRE</w:t>
      </w:r>
    </w:p>
    <w:p w14:paraId="6992C0DE" w14:textId="77777777" w:rsidR="00973B6A" w:rsidRPr="001C31C8" w:rsidRDefault="00973B6A">
      <w:pPr>
        <w:rPr>
          <w:rFonts w:cstheme="minorHAnsi"/>
        </w:rPr>
      </w:pPr>
    </w:p>
    <w:p w14:paraId="4A1EFA32" w14:textId="4FC6D801" w:rsidR="008A62AC" w:rsidRDefault="00020F63">
      <w:pPr>
        <w:pStyle w:val="TM1"/>
        <w:tabs>
          <w:tab w:val="right" w:leader="dot" w:pos="9060"/>
        </w:tabs>
        <w:rPr>
          <w:rFonts w:asciiTheme="minorHAnsi" w:eastAsiaTheme="minorEastAsia" w:hAnsiTheme="minorHAnsi" w:cstheme="minorBidi"/>
          <w:b w:val="0"/>
          <w:bCs w:val="0"/>
          <w:i w:val="0"/>
          <w:iCs w:val="0"/>
          <w:noProof/>
          <w:kern w:val="2"/>
          <w14:ligatures w14:val="standardContextual"/>
        </w:rPr>
      </w:pPr>
      <w:r w:rsidRPr="001C31C8">
        <w:rPr>
          <w:rFonts w:asciiTheme="minorHAnsi" w:hAnsiTheme="minorHAnsi" w:cstheme="minorHAnsi"/>
          <w:i w:val="0"/>
          <w:iCs w:val="0"/>
        </w:rPr>
        <w:fldChar w:fldCharType="begin"/>
      </w:r>
      <w:r w:rsidRPr="001C31C8">
        <w:rPr>
          <w:rFonts w:asciiTheme="minorHAnsi" w:hAnsiTheme="minorHAnsi" w:cstheme="minorHAnsi"/>
          <w:i w:val="0"/>
          <w:iCs w:val="0"/>
        </w:rPr>
        <w:instrText xml:space="preserve"> TOC \o "1-5" </w:instrText>
      </w:r>
      <w:r w:rsidRPr="001C31C8">
        <w:rPr>
          <w:rFonts w:asciiTheme="minorHAnsi" w:hAnsiTheme="minorHAnsi" w:cstheme="minorHAnsi"/>
          <w:i w:val="0"/>
          <w:iCs w:val="0"/>
        </w:rPr>
        <w:fldChar w:fldCharType="separate"/>
      </w:r>
      <w:r w:rsidR="008A62AC">
        <w:rPr>
          <w:noProof/>
        </w:rPr>
        <w:t>Introduction</w:t>
      </w:r>
      <w:r w:rsidR="008A62AC">
        <w:rPr>
          <w:noProof/>
        </w:rPr>
        <w:tab/>
      </w:r>
      <w:r w:rsidR="008A62AC">
        <w:rPr>
          <w:noProof/>
        </w:rPr>
        <w:fldChar w:fldCharType="begin"/>
      </w:r>
      <w:r w:rsidR="008A62AC">
        <w:rPr>
          <w:noProof/>
        </w:rPr>
        <w:instrText xml:space="preserve"> PAGEREF _Toc213361888 \h </w:instrText>
      </w:r>
      <w:r w:rsidR="008A62AC">
        <w:rPr>
          <w:noProof/>
        </w:rPr>
      </w:r>
      <w:r w:rsidR="008A62AC">
        <w:rPr>
          <w:noProof/>
        </w:rPr>
        <w:fldChar w:fldCharType="separate"/>
      </w:r>
      <w:r w:rsidR="00206B68">
        <w:rPr>
          <w:noProof/>
        </w:rPr>
        <w:t>3</w:t>
      </w:r>
      <w:r w:rsidR="008A62AC">
        <w:rPr>
          <w:noProof/>
        </w:rPr>
        <w:fldChar w:fldCharType="end"/>
      </w:r>
    </w:p>
    <w:p w14:paraId="217136E5" w14:textId="770BC18C" w:rsidR="008A62AC" w:rsidRDefault="008A62AC">
      <w:pPr>
        <w:pStyle w:val="TM2"/>
        <w:tabs>
          <w:tab w:val="left" w:pos="880"/>
          <w:tab w:val="right" w:leader="dot" w:pos="9060"/>
        </w:tabs>
        <w:rPr>
          <w:rFonts w:asciiTheme="minorHAnsi" w:eastAsiaTheme="minorEastAsia" w:hAnsiTheme="minorHAnsi" w:cstheme="minorBidi"/>
          <w:b w:val="0"/>
          <w:bCs w:val="0"/>
          <w:noProof/>
          <w:kern w:val="2"/>
          <w:sz w:val="24"/>
          <w:szCs w:val="24"/>
          <w14:ligatures w14:val="standardContextual"/>
        </w:rPr>
      </w:pPr>
      <w:r>
        <w:rPr>
          <w:noProof/>
        </w:rPr>
        <w:t>1.1</w:t>
      </w:r>
      <w:r>
        <w:rPr>
          <w:rFonts w:asciiTheme="minorHAnsi" w:eastAsiaTheme="minorEastAsia" w:hAnsiTheme="minorHAnsi" w:cstheme="minorBidi"/>
          <w:b w:val="0"/>
          <w:bCs w:val="0"/>
          <w:noProof/>
          <w:kern w:val="2"/>
          <w:sz w:val="24"/>
          <w:szCs w:val="24"/>
          <w14:ligatures w14:val="standardContextual"/>
        </w:rPr>
        <w:tab/>
      </w:r>
      <w:r>
        <w:rPr>
          <w:noProof/>
        </w:rPr>
        <w:t>Objet du document</w:t>
      </w:r>
      <w:r>
        <w:rPr>
          <w:noProof/>
        </w:rPr>
        <w:tab/>
      </w:r>
      <w:r>
        <w:rPr>
          <w:noProof/>
        </w:rPr>
        <w:fldChar w:fldCharType="begin"/>
      </w:r>
      <w:r>
        <w:rPr>
          <w:noProof/>
        </w:rPr>
        <w:instrText xml:space="preserve"> PAGEREF _Toc213361889 \h </w:instrText>
      </w:r>
      <w:r>
        <w:rPr>
          <w:noProof/>
        </w:rPr>
      </w:r>
      <w:r>
        <w:rPr>
          <w:noProof/>
        </w:rPr>
        <w:fldChar w:fldCharType="separate"/>
      </w:r>
      <w:r w:rsidR="00206B68">
        <w:rPr>
          <w:noProof/>
        </w:rPr>
        <w:t>3</w:t>
      </w:r>
      <w:r>
        <w:rPr>
          <w:noProof/>
        </w:rPr>
        <w:fldChar w:fldCharType="end"/>
      </w:r>
    </w:p>
    <w:p w14:paraId="0F53A3CB" w14:textId="2783426D" w:rsidR="008A62AC" w:rsidRDefault="008A62AC">
      <w:pPr>
        <w:pStyle w:val="TM2"/>
        <w:tabs>
          <w:tab w:val="left" w:pos="880"/>
          <w:tab w:val="right" w:leader="dot" w:pos="9060"/>
        </w:tabs>
        <w:rPr>
          <w:rFonts w:asciiTheme="minorHAnsi" w:eastAsiaTheme="minorEastAsia" w:hAnsiTheme="minorHAnsi" w:cstheme="minorBidi"/>
          <w:b w:val="0"/>
          <w:bCs w:val="0"/>
          <w:noProof/>
          <w:kern w:val="2"/>
          <w:sz w:val="24"/>
          <w:szCs w:val="24"/>
          <w14:ligatures w14:val="standardContextual"/>
        </w:rPr>
      </w:pPr>
      <w:r w:rsidRPr="00837B7E">
        <w:rPr>
          <w:rFonts w:eastAsia="Calibri"/>
          <w:noProof/>
        </w:rPr>
        <w:t>1.2</w:t>
      </w:r>
      <w:r>
        <w:rPr>
          <w:rFonts w:asciiTheme="minorHAnsi" w:eastAsiaTheme="minorEastAsia" w:hAnsiTheme="minorHAnsi" w:cstheme="minorBidi"/>
          <w:b w:val="0"/>
          <w:bCs w:val="0"/>
          <w:noProof/>
          <w:kern w:val="2"/>
          <w:sz w:val="24"/>
          <w:szCs w:val="24"/>
          <w14:ligatures w14:val="standardContextual"/>
        </w:rPr>
        <w:tab/>
      </w:r>
      <w:r w:rsidRPr="00837B7E">
        <w:rPr>
          <w:rFonts w:eastAsia="Calibri"/>
          <w:noProof/>
        </w:rPr>
        <w:t>Représentation des E/S</w:t>
      </w:r>
      <w:r>
        <w:rPr>
          <w:noProof/>
        </w:rPr>
        <w:tab/>
      </w:r>
      <w:r>
        <w:rPr>
          <w:noProof/>
        </w:rPr>
        <w:fldChar w:fldCharType="begin"/>
      </w:r>
      <w:r>
        <w:rPr>
          <w:noProof/>
        </w:rPr>
        <w:instrText xml:space="preserve"> PAGEREF _Toc213361890 \h </w:instrText>
      </w:r>
      <w:r>
        <w:rPr>
          <w:noProof/>
        </w:rPr>
      </w:r>
      <w:r>
        <w:rPr>
          <w:noProof/>
        </w:rPr>
        <w:fldChar w:fldCharType="separate"/>
      </w:r>
      <w:r w:rsidR="00206B68">
        <w:rPr>
          <w:noProof/>
        </w:rPr>
        <w:t>3</w:t>
      </w:r>
      <w:r>
        <w:rPr>
          <w:noProof/>
        </w:rPr>
        <w:fldChar w:fldCharType="end"/>
      </w:r>
    </w:p>
    <w:p w14:paraId="16BF69DB" w14:textId="7086D864" w:rsidR="008A62AC" w:rsidRDefault="008A62AC">
      <w:pPr>
        <w:pStyle w:val="TM4"/>
        <w:tabs>
          <w:tab w:val="left" w:pos="110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Implantation des composants :</w:t>
      </w:r>
      <w:r>
        <w:rPr>
          <w:noProof/>
        </w:rPr>
        <w:tab/>
      </w:r>
      <w:r>
        <w:rPr>
          <w:noProof/>
        </w:rPr>
        <w:fldChar w:fldCharType="begin"/>
      </w:r>
      <w:r>
        <w:rPr>
          <w:noProof/>
        </w:rPr>
        <w:instrText xml:space="preserve"> PAGEREF _Toc213361891 \h </w:instrText>
      </w:r>
      <w:r>
        <w:rPr>
          <w:noProof/>
        </w:rPr>
      </w:r>
      <w:r>
        <w:rPr>
          <w:noProof/>
        </w:rPr>
        <w:fldChar w:fldCharType="separate"/>
      </w:r>
      <w:r w:rsidR="00206B68">
        <w:rPr>
          <w:noProof/>
        </w:rPr>
        <w:t>4</w:t>
      </w:r>
      <w:r>
        <w:rPr>
          <w:noProof/>
        </w:rPr>
        <w:fldChar w:fldCharType="end"/>
      </w:r>
    </w:p>
    <w:p w14:paraId="484CB87F" w14:textId="27624151" w:rsidR="008A62AC" w:rsidRDefault="008A62AC">
      <w:pPr>
        <w:pStyle w:val="TM4"/>
        <w:tabs>
          <w:tab w:val="left" w:pos="110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Bilans des E/S :</w:t>
      </w:r>
      <w:r>
        <w:rPr>
          <w:noProof/>
        </w:rPr>
        <w:tab/>
      </w:r>
      <w:r>
        <w:rPr>
          <w:noProof/>
        </w:rPr>
        <w:fldChar w:fldCharType="begin"/>
      </w:r>
      <w:r>
        <w:rPr>
          <w:noProof/>
        </w:rPr>
        <w:instrText xml:space="preserve"> PAGEREF _Toc213361892 \h </w:instrText>
      </w:r>
      <w:r>
        <w:rPr>
          <w:noProof/>
        </w:rPr>
      </w:r>
      <w:r>
        <w:rPr>
          <w:noProof/>
        </w:rPr>
        <w:fldChar w:fldCharType="separate"/>
      </w:r>
      <w:r w:rsidR="00206B68">
        <w:rPr>
          <w:noProof/>
        </w:rPr>
        <w:t>5</w:t>
      </w:r>
      <w:r>
        <w:rPr>
          <w:noProof/>
        </w:rPr>
        <w:fldChar w:fldCharType="end"/>
      </w:r>
    </w:p>
    <w:p w14:paraId="424EB3FB" w14:textId="1932186F" w:rsidR="008A62AC" w:rsidRDefault="008A62AC">
      <w:pPr>
        <w:pStyle w:val="TM1"/>
        <w:tabs>
          <w:tab w:val="right" w:leader="dot" w:pos="9060"/>
        </w:tabs>
        <w:rPr>
          <w:rFonts w:asciiTheme="minorHAnsi" w:eastAsiaTheme="minorEastAsia" w:hAnsiTheme="minorHAnsi" w:cstheme="minorBidi"/>
          <w:b w:val="0"/>
          <w:bCs w:val="0"/>
          <w:i w:val="0"/>
          <w:iCs w:val="0"/>
          <w:noProof/>
          <w:kern w:val="2"/>
          <w14:ligatures w14:val="standardContextual"/>
        </w:rPr>
      </w:pPr>
      <w:r>
        <w:rPr>
          <w:noProof/>
        </w:rPr>
        <w:t>Implantation Générale &amp; blocs fonctionnels</w:t>
      </w:r>
      <w:r>
        <w:rPr>
          <w:noProof/>
        </w:rPr>
        <w:tab/>
      </w:r>
      <w:r>
        <w:rPr>
          <w:noProof/>
        </w:rPr>
        <w:fldChar w:fldCharType="begin"/>
      </w:r>
      <w:r>
        <w:rPr>
          <w:noProof/>
        </w:rPr>
        <w:instrText xml:space="preserve"> PAGEREF _Toc213361893 \h </w:instrText>
      </w:r>
      <w:r>
        <w:rPr>
          <w:noProof/>
        </w:rPr>
      </w:r>
      <w:r>
        <w:rPr>
          <w:noProof/>
        </w:rPr>
        <w:fldChar w:fldCharType="separate"/>
      </w:r>
      <w:r w:rsidR="00206B68">
        <w:rPr>
          <w:noProof/>
        </w:rPr>
        <w:t>8</w:t>
      </w:r>
      <w:r>
        <w:rPr>
          <w:noProof/>
        </w:rPr>
        <w:fldChar w:fldCharType="end"/>
      </w:r>
    </w:p>
    <w:p w14:paraId="605B87D6" w14:textId="7E0DA5A8" w:rsidR="008A62AC" w:rsidRDefault="008A62AC">
      <w:pPr>
        <w:pStyle w:val="TM2"/>
        <w:tabs>
          <w:tab w:val="left" w:pos="880"/>
          <w:tab w:val="right" w:leader="dot" w:pos="9060"/>
        </w:tabs>
        <w:rPr>
          <w:rFonts w:asciiTheme="minorHAnsi" w:eastAsiaTheme="minorEastAsia" w:hAnsiTheme="minorHAnsi" w:cstheme="minorBidi"/>
          <w:b w:val="0"/>
          <w:bCs w:val="0"/>
          <w:noProof/>
          <w:kern w:val="2"/>
          <w:sz w:val="24"/>
          <w:szCs w:val="24"/>
          <w14:ligatures w14:val="standardContextual"/>
        </w:rPr>
      </w:pPr>
      <w:r>
        <w:rPr>
          <w:noProof/>
        </w:rPr>
        <w:t>2.1</w:t>
      </w:r>
      <w:r>
        <w:rPr>
          <w:rFonts w:asciiTheme="minorHAnsi" w:eastAsiaTheme="minorEastAsia" w:hAnsiTheme="minorHAnsi" w:cstheme="minorBidi"/>
          <w:b w:val="0"/>
          <w:bCs w:val="0"/>
          <w:noProof/>
          <w:kern w:val="2"/>
          <w:sz w:val="24"/>
          <w:szCs w:val="24"/>
          <w14:ligatures w14:val="standardContextual"/>
        </w:rPr>
        <w:tab/>
      </w:r>
      <w:r>
        <w:rPr>
          <w:noProof/>
        </w:rPr>
        <w:t>Description des différents blocs fonctionnels :</w:t>
      </w:r>
      <w:r>
        <w:rPr>
          <w:noProof/>
        </w:rPr>
        <w:tab/>
      </w:r>
      <w:r>
        <w:rPr>
          <w:noProof/>
        </w:rPr>
        <w:fldChar w:fldCharType="begin"/>
      </w:r>
      <w:r>
        <w:rPr>
          <w:noProof/>
        </w:rPr>
        <w:instrText xml:space="preserve"> PAGEREF _Toc213361894 \h </w:instrText>
      </w:r>
      <w:r>
        <w:rPr>
          <w:noProof/>
        </w:rPr>
      </w:r>
      <w:r>
        <w:rPr>
          <w:noProof/>
        </w:rPr>
        <w:fldChar w:fldCharType="separate"/>
      </w:r>
      <w:r w:rsidR="00206B68">
        <w:rPr>
          <w:noProof/>
        </w:rPr>
        <w:t>8</w:t>
      </w:r>
      <w:r>
        <w:rPr>
          <w:noProof/>
        </w:rPr>
        <w:fldChar w:fldCharType="end"/>
      </w:r>
    </w:p>
    <w:p w14:paraId="32770CE9" w14:textId="464416E9"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1 – MCU STM32 F103C8T6 (U1)</w:t>
      </w:r>
      <w:r>
        <w:rPr>
          <w:noProof/>
        </w:rPr>
        <w:tab/>
      </w:r>
      <w:r>
        <w:rPr>
          <w:noProof/>
        </w:rPr>
        <w:fldChar w:fldCharType="begin"/>
      </w:r>
      <w:r>
        <w:rPr>
          <w:noProof/>
        </w:rPr>
        <w:instrText xml:space="preserve"> PAGEREF _Toc213361895 \h </w:instrText>
      </w:r>
      <w:r>
        <w:rPr>
          <w:noProof/>
        </w:rPr>
      </w:r>
      <w:r>
        <w:rPr>
          <w:noProof/>
        </w:rPr>
        <w:fldChar w:fldCharType="separate"/>
      </w:r>
      <w:r w:rsidR="00206B68">
        <w:rPr>
          <w:noProof/>
        </w:rPr>
        <w:t>8</w:t>
      </w:r>
      <w:r>
        <w:rPr>
          <w:noProof/>
        </w:rPr>
        <w:fldChar w:fldCharType="end"/>
      </w:r>
    </w:p>
    <w:p w14:paraId="1C371D44" w14:textId="6B9E2838"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2 - Bloc gestion alimentation</w:t>
      </w:r>
      <w:r>
        <w:rPr>
          <w:noProof/>
        </w:rPr>
        <w:tab/>
      </w:r>
      <w:r>
        <w:rPr>
          <w:noProof/>
        </w:rPr>
        <w:fldChar w:fldCharType="begin"/>
      </w:r>
      <w:r>
        <w:rPr>
          <w:noProof/>
        </w:rPr>
        <w:instrText xml:space="preserve"> PAGEREF _Toc213361896 \h </w:instrText>
      </w:r>
      <w:r>
        <w:rPr>
          <w:noProof/>
        </w:rPr>
      </w:r>
      <w:r>
        <w:rPr>
          <w:noProof/>
        </w:rPr>
        <w:fldChar w:fldCharType="separate"/>
      </w:r>
      <w:r w:rsidR="00206B68">
        <w:rPr>
          <w:noProof/>
        </w:rPr>
        <w:t>10</w:t>
      </w:r>
      <w:r>
        <w:rPr>
          <w:noProof/>
        </w:rPr>
        <w:fldChar w:fldCharType="end"/>
      </w:r>
    </w:p>
    <w:p w14:paraId="096A6C49" w14:textId="34F6BC56" w:rsidR="008A62AC" w:rsidRDefault="008A62AC">
      <w:pPr>
        <w:pStyle w:val="TM4"/>
        <w:tabs>
          <w:tab w:val="left" w:pos="110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A- Entrée d’alim:</w:t>
      </w:r>
      <w:r>
        <w:rPr>
          <w:noProof/>
        </w:rPr>
        <w:tab/>
      </w:r>
      <w:r>
        <w:rPr>
          <w:noProof/>
        </w:rPr>
        <w:fldChar w:fldCharType="begin"/>
      </w:r>
      <w:r>
        <w:rPr>
          <w:noProof/>
        </w:rPr>
        <w:instrText xml:space="preserve"> PAGEREF _Toc213361897 \h </w:instrText>
      </w:r>
      <w:r>
        <w:rPr>
          <w:noProof/>
        </w:rPr>
      </w:r>
      <w:r>
        <w:rPr>
          <w:noProof/>
        </w:rPr>
        <w:fldChar w:fldCharType="separate"/>
      </w:r>
      <w:r w:rsidR="00206B68">
        <w:rPr>
          <w:noProof/>
        </w:rPr>
        <w:t>10</w:t>
      </w:r>
      <w:r>
        <w:rPr>
          <w:noProof/>
        </w:rPr>
        <w:fldChar w:fldCharType="end"/>
      </w:r>
    </w:p>
    <w:p w14:paraId="52C8D0EF" w14:textId="48C9531E" w:rsidR="008A62AC" w:rsidRDefault="008A62AC">
      <w:pPr>
        <w:pStyle w:val="TM4"/>
        <w:tabs>
          <w:tab w:val="left" w:pos="110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B- Commande d’alimentation de la carte EL418 :</w:t>
      </w:r>
      <w:r>
        <w:rPr>
          <w:noProof/>
        </w:rPr>
        <w:tab/>
      </w:r>
      <w:r>
        <w:rPr>
          <w:noProof/>
        </w:rPr>
        <w:fldChar w:fldCharType="begin"/>
      </w:r>
      <w:r>
        <w:rPr>
          <w:noProof/>
        </w:rPr>
        <w:instrText xml:space="preserve"> PAGEREF _Toc213361898 \h </w:instrText>
      </w:r>
      <w:r>
        <w:rPr>
          <w:noProof/>
        </w:rPr>
      </w:r>
      <w:r>
        <w:rPr>
          <w:noProof/>
        </w:rPr>
        <w:fldChar w:fldCharType="separate"/>
      </w:r>
      <w:r w:rsidR="00206B68">
        <w:rPr>
          <w:noProof/>
        </w:rPr>
        <w:t>11</w:t>
      </w:r>
      <w:r>
        <w:rPr>
          <w:noProof/>
        </w:rPr>
        <w:fldChar w:fldCharType="end"/>
      </w:r>
    </w:p>
    <w:p w14:paraId="7D04454D" w14:textId="3AF5EF47" w:rsidR="008A62AC" w:rsidRDefault="008A62AC">
      <w:pPr>
        <w:pStyle w:val="TM4"/>
        <w:tabs>
          <w:tab w:val="left" w:pos="110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C- Régulateur 3V3 (U3):</w:t>
      </w:r>
      <w:r>
        <w:rPr>
          <w:noProof/>
        </w:rPr>
        <w:tab/>
      </w:r>
      <w:r>
        <w:rPr>
          <w:noProof/>
        </w:rPr>
        <w:fldChar w:fldCharType="begin"/>
      </w:r>
      <w:r>
        <w:rPr>
          <w:noProof/>
        </w:rPr>
        <w:instrText xml:space="preserve"> PAGEREF _Toc213361899 \h </w:instrText>
      </w:r>
      <w:r>
        <w:rPr>
          <w:noProof/>
        </w:rPr>
      </w:r>
      <w:r>
        <w:rPr>
          <w:noProof/>
        </w:rPr>
        <w:fldChar w:fldCharType="separate"/>
      </w:r>
      <w:r w:rsidR="00206B68">
        <w:rPr>
          <w:noProof/>
        </w:rPr>
        <w:t>12</w:t>
      </w:r>
      <w:r>
        <w:rPr>
          <w:noProof/>
        </w:rPr>
        <w:fldChar w:fldCharType="end"/>
      </w:r>
    </w:p>
    <w:p w14:paraId="27E38B11" w14:textId="1CD2A802"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3 - Gestion de la RS232</w:t>
      </w:r>
      <w:r>
        <w:rPr>
          <w:noProof/>
        </w:rPr>
        <w:tab/>
      </w:r>
      <w:r>
        <w:rPr>
          <w:noProof/>
        </w:rPr>
        <w:fldChar w:fldCharType="begin"/>
      </w:r>
      <w:r>
        <w:rPr>
          <w:noProof/>
        </w:rPr>
        <w:instrText xml:space="preserve"> PAGEREF _Toc213361900 \h </w:instrText>
      </w:r>
      <w:r>
        <w:rPr>
          <w:noProof/>
        </w:rPr>
      </w:r>
      <w:r>
        <w:rPr>
          <w:noProof/>
        </w:rPr>
        <w:fldChar w:fldCharType="separate"/>
      </w:r>
      <w:r w:rsidR="00206B68">
        <w:rPr>
          <w:noProof/>
        </w:rPr>
        <w:t>13</w:t>
      </w:r>
      <w:r>
        <w:rPr>
          <w:noProof/>
        </w:rPr>
        <w:fldChar w:fldCharType="end"/>
      </w:r>
    </w:p>
    <w:p w14:paraId="5F5ADAD3" w14:textId="5F719F93"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4 - Gestion du bus RS485</w:t>
      </w:r>
      <w:r>
        <w:rPr>
          <w:noProof/>
        </w:rPr>
        <w:tab/>
      </w:r>
      <w:r>
        <w:rPr>
          <w:noProof/>
        </w:rPr>
        <w:fldChar w:fldCharType="begin"/>
      </w:r>
      <w:r>
        <w:rPr>
          <w:noProof/>
        </w:rPr>
        <w:instrText xml:space="preserve"> PAGEREF _Toc213361901 \h </w:instrText>
      </w:r>
      <w:r>
        <w:rPr>
          <w:noProof/>
        </w:rPr>
      </w:r>
      <w:r>
        <w:rPr>
          <w:noProof/>
        </w:rPr>
        <w:fldChar w:fldCharType="separate"/>
      </w:r>
      <w:r w:rsidR="00206B68">
        <w:rPr>
          <w:noProof/>
        </w:rPr>
        <w:t>14</w:t>
      </w:r>
      <w:r>
        <w:rPr>
          <w:noProof/>
        </w:rPr>
        <w:fldChar w:fldCharType="end"/>
      </w:r>
    </w:p>
    <w:p w14:paraId="3B89ADB7" w14:textId="19479E9C"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5 – Gestion des entrées de l’EL418</w:t>
      </w:r>
      <w:r>
        <w:rPr>
          <w:noProof/>
        </w:rPr>
        <w:tab/>
      </w:r>
      <w:r>
        <w:rPr>
          <w:noProof/>
        </w:rPr>
        <w:fldChar w:fldCharType="begin"/>
      </w:r>
      <w:r>
        <w:rPr>
          <w:noProof/>
        </w:rPr>
        <w:instrText xml:space="preserve"> PAGEREF _Toc213361902 \h </w:instrText>
      </w:r>
      <w:r>
        <w:rPr>
          <w:noProof/>
        </w:rPr>
      </w:r>
      <w:r>
        <w:rPr>
          <w:noProof/>
        </w:rPr>
        <w:fldChar w:fldCharType="separate"/>
      </w:r>
      <w:r w:rsidR="00206B68">
        <w:rPr>
          <w:noProof/>
        </w:rPr>
        <w:t>15</w:t>
      </w:r>
      <w:r>
        <w:rPr>
          <w:noProof/>
        </w:rPr>
        <w:fldChar w:fldCharType="end"/>
      </w:r>
    </w:p>
    <w:p w14:paraId="2BDA0FE3" w14:textId="6F347C62"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6 - Gestion des entrées de la carte banc de test</w:t>
      </w:r>
      <w:r>
        <w:rPr>
          <w:noProof/>
        </w:rPr>
        <w:tab/>
      </w:r>
      <w:r>
        <w:rPr>
          <w:noProof/>
        </w:rPr>
        <w:fldChar w:fldCharType="begin"/>
      </w:r>
      <w:r>
        <w:rPr>
          <w:noProof/>
        </w:rPr>
        <w:instrText xml:space="preserve"> PAGEREF _Toc213361903 \h </w:instrText>
      </w:r>
      <w:r>
        <w:rPr>
          <w:noProof/>
        </w:rPr>
      </w:r>
      <w:r>
        <w:rPr>
          <w:noProof/>
        </w:rPr>
        <w:fldChar w:fldCharType="separate"/>
      </w:r>
      <w:r w:rsidR="00206B68">
        <w:rPr>
          <w:noProof/>
        </w:rPr>
        <w:t>15</w:t>
      </w:r>
      <w:r>
        <w:rPr>
          <w:noProof/>
        </w:rPr>
        <w:fldChar w:fldCharType="end"/>
      </w:r>
    </w:p>
    <w:p w14:paraId="67A0391A" w14:textId="24D015C2"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7 – Gestion des défauts ampoules</w:t>
      </w:r>
      <w:r>
        <w:rPr>
          <w:noProof/>
        </w:rPr>
        <w:tab/>
      </w:r>
      <w:r>
        <w:rPr>
          <w:noProof/>
        </w:rPr>
        <w:fldChar w:fldCharType="begin"/>
      </w:r>
      <w:r>
        <w:rPr>
          <w:noProof/>
        </w:rPr>
        <w:instrText xml:space="preserve"> PAGEREF _Toc213361904 \h </w:instrText>
      </w:r>
      <w:r>
        <w:rPr>
          <w:noProof/>
        </w:rPr>
      </w:r>
      <w:r>
        <w:rPr>
          <w:noProof/>
        </w:rPr>
        <w:fldChar w:fldCharType="separate"/>
      </w:r>
      <w:r w:rsidR="00206B68">
        <w:rPr>
          <w:noProof/>
        </w:rPr>
        <w:t>16</w:t>
      </w:r>
      <w:r>
        <w:rPr>
          <w:noProof/>
        </w:rPr>
        <w:fldChar w:fldCharType="end"/>
      </w:r>
    </w:p>
    <w:p w14:paraId="08BB78C9" w14:textId="5E860FEC"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8 – Sorties de la carte banc de test</w:t>
      </w:r>
      <w:r>
        <w:rPr>
          <w:noProof/>
        </w:rPr>
        <w:tab/>
      </w:r>
      <w:r>
        <w:rPr>
          <w:noProof/>
        </w:rPr>
        <w:fldChar w:fldCharType="begin"/>
      </w:r>
      <w:r>
        <w:rPr>
          <w:noProof/>
        </w:rPr>
        <w:instrText xml:space="preserve"> PAGEREF _Toc213361905 \h </w:instrText>
      </w:r>
      <w:r>
        <w:rPr>
          <w:noProof/>
        </w:rPr>
      </w:r>
      <w:r>
        <w:rPr>
          <w:noProof/>
        </w:rPr>
        <w:fldChar w:fldCharType="separate"/>
      </w:r>
      <w:r w:rsidR="00206B68">
        <w:rPr>
          <w:noProof/>
        </w:rPr>
        <w:t>17</w:t>
      </w:r>
      <w:r>
        <w:rPr>
          <w:noProof/>
        </w:rPr>
        <w:fldChar w:fldCharType="end"/>
      </w:r>
    </w:p>
    <w:p w14:paraId="1B155E6F" w14:textId="08F9CEFA"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9 – Gestion du BUZZER :</w:t>
      </w:r>
      <w:r>
        <w:rPr>
          <w:noProof/>
        </w:rPr>
        <w:tab/>
      </w:r>
      <w:r>
        <w:rPr>
          <w:noProof/>
        </w:rPr>
        <w:fldChar w:fldCharType="begin"/>
      </w:r>
      <w:r>
        <w:rPr>
          <w:noProof/>
        </w:rPr>
        <w:instrText xml:space="preserve"> PAGEREF _Toc213361906 \h </w:instrText>
      </w:r>
      <w:r>
        <w:rPr>
          <w:noProof/>
        </w:rPr>
      </w:r>
      <w:r>
        <w:rPr>
          <w:noProof/>
        </w:rPr>
        <w:fldChar w:fldCharType="separate"/>
      </w:r>
      <w:r w:rsidR="00206B68">
        <w:rPr>
          <w:noProof/>
        </w:rPr>
        <w:t>18</w:t>
      </w:r>
      <w:r>
        <w:rPr>
          <w:noProof/>
        </w:rPr>
        <w:fldChar w:fldCharType="end"/>
      </w:r>
    </w:p>
    <w:p w14:paraId="1DD490A2" w14:textId="1BD43D9E"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10 – Capteur de luminosité</w:t>
      </w:r>
      <w:r>
        <w:rPr>
          <w:noProof/>
        </w:rPr>
        <w:tab/>
      </w:r>
      <w:r>
        <w:rPr>
          <w:noProof/>
        </w:rPr>
        <w:fldChar w:fldCharType="begin"/>
      </w:r>
      <w:r>
        <w:rPr>
          <w:noProof/>
        </w:rPr>
        <w:instrText xml:space="preserve"> PAGEREF _Toc213361907 \h </w:instrText>
      </w:r>
      <w:r>
        <w:rPr>
          <w:noProof/>
        </w:rPr>
      </w:r>
      <w:r>
        <w:rPr>
          <w:noProof/>
        </w:rPr>
        <w:fldChar w:fldCharType="separate"/>
      </w:r>
      <w:r w:rsidR="00206B68">
        <w:rPr>
          <w:noProof/>
        </w:rPr>
        <w:t>18</w:t>
      </w:r>
      <w:r>
        <w:rPr>
          <w:noProof/>
        </w:rPr>
        <w:fldChar w:fldCharType="end"/>
      </w:r>
    </w:p>
    <w:p w14:paraId="7EBD5530" w14:textId="6D3AD20F"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11 – Capteur de température/humidité</w:t>
      </w:r>
      <w:r>
        <w:rPr>
          <w:noProof/>
        </w:rPr>
        <w:tab/>
      </w:r>
      <w:r>
        <w:rPr>
          <w:noProof/>
        </w:rPr>
        <w:fldChar w:fldCharType="begin"/>
      </w:r>
      <w:r>
        <w:rPr>
          <w:noProof/>
        </w:rPr>
        <w:instrText xml:space="preserve"> PAGEREF _Toc213361908 \h </w:instrText>
      </w:r>
      <w:r>
        <w:rPr>
          <w:noProof/>
        </w:rPr>
      </w:r>
      <w:r>
        <w:rPr>
          <w:noProof/>
        </w:rPr>
        <w:fldChar w:fldCharType="separate"/>
      </w:r>
      <w:r w:rsidR="00206B68">
        <w:rPr>
          <w:noProof/>
        </w:rPr>
        <w:t>19</w:t>
      </w:r>
      <w:r>
        <w:rPr>
          <w:noProof/>
        </w:rPr>
        <w:fldChar w:fldCharType="end"/>
      </w:r>
    </w:p>
    <w:p w14:paraId="407A176F" w14:textId="0FB02F86" w:rsidR="008A62AC" w:rsidRDefault="008A62AC">
      <w:pPr>
        <w:pStyle w:val="TM3"/>
        <w:tabs>
          <w:tab w:val="left" w:pos="880"/>
          <w:tab w:val="right" w:leader="dot" w:pos="9060"/>
        </w:tabs>
        <w:rPr>
          <w:rFonts w:asciiTheme="minorHAnsi" w:eastAsiaTheme="minorEastAsia" w:hAnsiTheme="minorHAnsi" w:cstheme="minorBidi"/>
          <w:noProof/>
          <w:kern w:val="2"/>
          <w:sz w:val="24"/>
          <w:szCs w:val="24"/>
          <w14:ligatures w14:val="standardContextual"/>
        </w:rPr>
      </w:pPr>
      <w:r w:rsidRPr="00837B7E">
        <w:rPr>
          <w:rFonts w:ascii="Wingdings" w:hAnsi="Wingdings"/>
          <w:noProof/>
        </w:rPr>
        <w:t></w:t>
      </w:r>
      <w:r>
        <w:rPr>
          <w:rFonts w:asciiTheme="minorHAnsi" w:eastAsiaTheme="minorEastAsia" w:hAnsiTheme="minorHAnsi" w:cstheme="minorBidi"/>
          <w:noProof/>
          <w:kern w:val="2"/>
          <w:sz w:val="24"/>
          <w:szCs w:val="24"/>
          <w14:ligatures w14:val="standardContextual"/>
        </w:rPr>
        <w:tab/>
      </w:r>
      <w:r>
        <w:rPr>
          <w:noProof/>
        </w:rPr>
        <w:t>12 – Capteur de courant/tension</w:t>
      </w:r>
      <w:r>
        <w:rPr>
          <w:noProof/>
        </w:rPr>
        <w:tab/>
      </w:r>
      <w:r>
        <w:rPr>
          <w:noProof/>
        </w:rPr>
        <w:fldChar w:fldCharType="begin"/>
      </w:r>
      <w:r>
        <w:rPr>
          <w:noProof/>
        </w:rPr>
        <w:instrText xml:space="preserve"> PAGEREF _Toc213361909 \h </w:instrText>
      </w:r>
      <w:r>
        <w:rPr>
          <w:noProof/>
        </w:rPr>
      </w:r>
      <w:r>
        <w:rPr>
          <w:noProof/>
        </w:rPr>
        <w:fldChar w:fldCharType="separate"/>
      </w:r>
      <w:r w:rsidR="00206B68">
        <w:rPr>
          <w:noProof/>
        </w:rPr>
        <w:t>19</w:t>
      </w:r>
      <w:r>
        <w:rPr>
          <w:noProof/>
        </w:rPr>
        <w:fldChar w:fldCharType="end"/>
      </w:r>
    </w:p>
    <w:p w14:paraId="26E1E70D" w14:textId="49E6F15D" w:rsidR="008A62AC" w:rsidRDefault="008A62AC">
      <w:pPr>
        <w:pStyle w:val="TM1"/>
        <w:tabs>
          <w:tab w:val="right" w:leader="dot" w:pos="9060"/>
        </w:tabs>
        <w:rPr>
          <w:rFonts w:asciiTheme="minorHAnsi" w:eastAsiaTheme="minorEastAsia" w:hAnsiTheme="minorHAnsi" w:cstheme="minorBidi"/>
          <w:b w:val="0"/>
          <w:bCs w:val="0"/>
          <w:i w:val="0"/>
          <w:iCs w:val="0"/>
          <w:noProof/>
          <w:kern w:val="2"/>
          <w14:ligatures w14:val="standardContextual"/>
        </w:rPr>
      </w:pPr>
      <w:r>
        <w:rPr>
          <w:noProof/>
        </w:rPr>
        <w:t>ANNEXES</w:t>
      </w:r>
      <w:r>
        <w:rPr>
          <w:noProof/>
        </w:rPr>
        <w:tab/>
      </w:r>
      <w:r>
        <w:rPr>
          <w:noProof/>
        </w:rPr>
        <w:fldChar w:fldCharType="begin"/>
      </w:r>
      <w:r>
        <w:rPr>
          <w:noProof/>
        </w:rPr>
        <w:instrText xml:space="preserve"> PAGEREF _Toc213361910 \h </w:instrText>
      </w:r>
      <w:r>
        <w:rPr>
          <w:noProof/>
        </w:rPr>
      </w:r>
      <w:r>
        <w:rPr>
          <w:noProof/>
        </w:rPr>
        <w:fldChar w:fldCharType="separate"/>
      </w:r>
      <w:r w:rsidR="00206B68">
        <w:rPr>
          <w:noProof/>
        </w:rPr>
        <w:t>21</w:t>
      </w:r>
      <w:r>
        <w:rPr>
          <w:noProof/>
        </w:rPr>
        <w:fldChar w:fldCharType="end"/>
      </w:r>
    </w:p>
    <w:p w14:paraId="0340E9D9" w14:textId="43699C83" w:rsidR="00973B6A" w:rsidRPr="001C31C8" w:rsidRDefault="00020F63" w:rsidP="00973B6A">
      <w:pPr>
        <w:pStyle w:val="TM2"/>
        <w:tabs>
          <w:tab w:val="right" w:leader="dot" w:pos="9070"/>
        </w:tabs>
        <w:rPr>
          <w:rFonts w:asciiTheme="minorHAnsi" w:hAnsiTheme="minorHAnsi" w:cstheme="minorHAnsi"/>
        </w:rPr>
        <w:sectPr w:rsidR="00973B6A" w:rsidRPr="001C31C8" w:rsidSect="00973B6A">
          <w:headerReference w:type="default" r:id="rId9"/>
          <w:footerReference w:type="default" r:id="rId10"/>
          <w:pgSz w:w="11906" w:h="16838"/>
          <w:pgMar w:top="1701" w:right="1418" w:bottom="800" w:left="1418" w:header="567" w:footer="307" w:gutter="0"/>
          <w:cols w:space="720"/>
          <w:docGrid w:linePitch="360" w:charSpace="32768"/>
        </w:sectPr>
      </w:pPr>
      <w:r w:rsidRPr="001C31C8">
        <w:rPr>
          <w:rFonts w:asciiTheme="minorHAnsi" w:hAnsiTheme="minorHAnsi" w:cstheme="minorHAnsi"/>
          <w:i/>
          <w:iCs/>
          <w:sz w:val="24"/>
          <w:szCs w:val="24"/>
        </w:rPr>
        <w:fldChar w:fldCharType="end"/>
      </w:r>
    </w:p>
    <w:p w14:paraId="6C57CB06" w14:textId="77777777" w:rsidR="00973B6A" w:rsidRPr="001C31C8" w:rsidRDefault="00D1170A" w:rsidP="00DD64D7">
      <w:pPr>
        <w:pStyle w:val="Titre1"/>
      </w:pPr>
      <w:bookmarkStart w:id="0" w:name="_Toc213361888"/>
      <w:r w:rsidRPr="001C31C8">
        <w:lastRenderedPageBreak/>
        <w:t>Introduction</w:t>
      </w:r>
      <w:bookmarkEnd w:id="0"/>
    </w:p>
    <w:p w14:paraId="7F1490ED" w14:textId="77777777" w:rsidR="00973B6A" w:rsidRPr="001C31C8" w:rsidRDefault="00973B6A" w:rsidP="002B1840">
      <w:pPr>
        <w:pStyle w:val="Titre2"/>
      </w:pPr>
      <w:bookmarkStart w:id="1" w:name="_Toc213361889"/>
      <w:r w:rsidRPr="001C31C8">
        <w:t>Objet du document</w:t>
      </w:r>
      <w:bookmarkEnd w:id="1"/>
    </w:p>
    <w:p w14:paraId="13A02CEA" w14:textId="77777777" w:rsidR="003A3D74" w:rsidRPr="001C31C8" w:rsidRDefault="003A3D74" w:rsidP="00973B6A">
      <w:pPr>
        <w:rPr>
          <w:rFonts w:cstheme="minorHAnsi"/>
        </w:rPr>
      </w:pPr>
    </w:p>
    <w:p w14:paraId="2C1C92D4" w14:textId="7CD1F452" w:rsidR="00A3292D" w:rsidRPr="001C31C8" w:rsidRDefault="00973B6A">
      <w:pPr>
        <w:rPr>
          <w:rFonts w:eastAsia="Calibri" w:cstheme="minorHAnsi"/>
        </w:rPr>
      </w:pPr>
      <w:r w:rsidRPr="001C31C8">
        <w:rPr>
          <w:rFonts w:eastAsia="Calibri" w:cstheme="minorHAnsi"/>
        </w:rPr>
        <w:t xml:space="preserve">Ce document présente les fonctionnalités de la carte </w:t>
      </w:r>
      <w:r w:rsidR="00430A50">
        <w:rPr>
          <w:rFonts w:eastAsia="Calibri" w:cstheme="minorHAnsi"/>
        </w:rPr>
        <w:t>Banc de test en détaillant certains choix techniques</w:t>
      </w:r>
    </w:p>
    <w:p w14:paraId="473DF7C6" w14:textId="68B7BF78" w:rsidR="00E6600C" w:rsidRPr="001C31C8" w:rsidRDefault="00195F23" w:rsidP="002B1840">
      <w:pPr>
        <w:pStyle w:val="Titre2"/>
        <w:rPr>
          <w:rFonts w:eastAsia="Calibri"/>
        </w:rPr>
      </w:pPr>
      <w:bookmarkStart w:id="2" w:name="_Toc213361890"/>
      <w:r w:rsidRPr="001C31C8">
        <w:rPr>
          <w:rFonts w:eastAsia="Calibri"/>
        </w:rPr>
        <w:t>Représentation des E/S</w:t>
      </w:r>
      <w:bookmarkEnd w:id="2"/>
    </w:p>
    <w:p w14:paraId="6C393F8C" w14:textId="77777777" w:rsidR="008717BD" w:rsidRPr="001C31C8" w:rsidRDefault="008717BD" w:rsidP="008717BD"/>
    <w:p w14:paraId="1848B4C1" w14:textId="0FAAFB12" w:rsidR="000B5937" w:rsidRDefault="00400CD0" w:rsidP="00E6600C">
      <w:r w:rsidRPr="00400CD0">
        <w:t xml:space="preserve">Cette carte </w:t>
      </w:r>
      <w:r>
        <w:t>fait partie du projet Banc de test EL418 dont voici les liens utiles concernant les différents fichiers qui constituent la totalité du projet :</w:t>
      </w:r>
    </w:p>
    <w:p w14:paraId="3D95BE5B" w14:textId="77777777" w:rsidR="00233AA3" w:rsidRDefault="00233AA3" w:rsidP="00E6600C"/>
    <w:p w14:paraId="4FCE29D9" w14:textId="1720C8EE" w:rsidR="00DE4915" w:rsidRDefault="00DE4915" w:rsidP="00233AA3">
      <w:pPr>
        <w:numPr>
          <w:ilvl w:val="0"/>
          <w:numId w:val="46"/>
        </w:numPr>
        <w:rPr>
          <w:rFonts w:cstheme="minorHAnsi"/>
          <w:sz w:val="32"/>
          <w:szCs w:val="28"/>
        </w:rPr>
      </w:pPr>
      <w:r w:rsidRPr="00DE4915">
        <w:rPr>
          <w:rFonts w:cstheme="minorHAnsi"/>
          <w:sz w:val="32"/>
          <w:szCs w:val="28"/>
        </w:rPr>
        <w:t>Lien vers les fichiers de CAO</w:t>
      </w:r>
      <w:r w:rsidR="00233AA3">
        <w:rPr>
          <w:rFonts w:cstheme="minorHAnsi"/>
          <w:sz w:val="32"/>
          <w:szCs w:val="28"/>
        </w:rPr>
        <w:t xml:space="preserve"> </w:t>
      </w:r>
      <w:proofErr w:type="gramStart"/>
      <w:r w:rsidRPr="00DE4915">
        <w:rPr>
          <w:rFonts w:cstheme="minorHAnsi"/>
          <w:sz w:val="32"/>
          <w:szCs w:val="28"/>
        </w:rPr>
        <w:t>électronique:</w:t>
      </w:r>
      <w:proofErr w:type="gramEnd"/>
      <w:r w:rsidRPr="00DE4915">
        <w:rPr>
          <w:rFonts w:cstheme="minorHAnsi"/>
          <w:sz w:val="32"/>
          <w:szCs w:val="28"/>
        </w:rPr>
        <w:t> </w:t>
      </w:r>
      <w:hyperlink r:id="rId11" w:history="1">
        <w:r w:rsidRPr="00DE4915">
          <w:rPr>
            <w:rStyle w:val="Lienhypertexte"/>
            <w:rFonts w:cstheme="minorHAnsi"/>
            <w:sz w:val="32"/>
            <w:szCs w:val="28"/>
          </w:rPr>
          <w:t>https://github.com/EnzoPerrier/BancTestEL418-Electronique</w:t>
        </w:r>
      </w:hyperlink>
    </w:p>
    <w:p w14:paraId="3DB93C93" w14:textId="77777777" w:rsidR="00233AA3" w:rsidRPr="00DE4915" w:rsidRDefault="00233AA3" w:rsidP="00233AA3">
      <w:pPr>
        <w:ind w:left="720"/>
        <w:rPr>
          <w:rFonts w:cstheme="minorHAnsi"/>
          <w:sz w:val="32"/>
          <w:szCs w:val="28"/>
        </w:rPr>
      </w:pPr>
    </w:p>
    <w:p w14:paraId="332859ED" w14:textId="5738E2C6" w:rsidR="00DE4915" w:rsidRDefault="00DE4915" w:rsidP="00233AA3">
      <w:pPr>
        <w:numPr>
          <w:ilvl w:val="0"/>
          <w:numId w:val="46"/>
        </w:numPr>
        <w:rPr>
          <w:rFonts w:cstheme="minorHAnsi"/>
          <w:sz w:val="32"/>
          <w:szCs w:val="28"/>
        </w:rPr>
      </w:pPr>
      <w:r w:rsidRPr="00DE4915">
        <w:rPr>
          <w:rFonts w:cstheme="minorHAnsi"/>
          <w:sz w:val="32"/>
          <w:szCs w:val="28"/>
        </w:rPr>
        <w:t>Lien vers les fichiers CAO 3</w:t>
      </w:r>
      <w:proofErr w:type="gramStart"/>
      <w:r w:rsidRPr="00DE4915">
        <w:rPr>
          <w:rFonts w:cstheme="minorHAnsi"/>
          <w:sz w:val="32"/>
          <w:szCs w:val="28"/>
        </w:rPr>
        <w:t>D:</w:t>
      </w:r>
      <w:proofErr w:type="gramEnd"/>
      <w:r w:rsidRPr="00DE4915">
        <w:rPr>
          <w:rFonts w:cstheme="minorHAnsi"/>
          <w:sz w:val="32"/>
          <w:szCs w:val="28"/>
        </w:rPr>
        <w:t> </w:t>
      </w:r>
      <w:hyperlink r:id="rId12" w:history="1">
        <w:r w:rsidRPr="00DE4915">
          <w:rPr>
            <w:rStyle w:val="Lienhypertexte"/>
            <w:rFonts w:cstheme="minorHAnsi"/>
            <w:sz w:val="32"/>
            <w:szCs w:val="28"/>
          </w:rPr>
          <w:t>https://www.thingiverse.com/thing:7192111</w:t>
        </w:r>
      </w:hyperlink>
    </w:p>
    <w:p w14:paraId="2E534597" w14:textId="77777777" w:rsidR="00233AA3" w:rsidRDefault="00233AA3" w:rsidP="00233AA3">
      <w:pPr>
        <w:pStyle w:val="Paragraphedeliste"/>
        <w:rPr>
          <w:rFonts w:cstheme="minorHAnsi"/>
          <w:sz w:val="32"/>
          <w:szCs w:val="28"/>
        </w:rPr>
      </w:pPr>
    </w:p>
    <w:p w14:paraId="3AD5921D" w14:textId="77777777" w:rsidR="00233AA3" w:rsidRPr="00DE4915" w:rsidRDefault="00233AA3" w:rsidP="00233AA3">
      <w:pPr>
        <w:ind w:left="720"/>
        <w:rPr>
          <w:rFonts w:cstheme="minorHAnsi"/>
          <w:sz w:val="32"/>
          <w:szCs w:val="28"/>
        </w:rPr>
      </w:pPr>
    </w:p>
    <w:p w14:paraId="2E0EA8BF" w14:textId="77777777" w:rsidR="00DE4915" w:rsidRDefault="00DE4915" w:rsidP="00233AA3">
      <w:pPr>
        <w:numPr>
          <w:ilvl w:val="0"/>
          <w:numId w:val="46"/>
        </w:numPr>
        <w:rPr>
          <w:rFonts w:cstheme="minorHAnsi"/>
          <w:sz w:val="32"/>
          <w:szCs w:val="28"/>
        </w:rPr>
      </w:pPr>
      <w:r w:rsidRPr="00DE4915">
        <w:rPr>
          <w:rFonts w:cstheme="minorHAnsi"/>
          <w:sz w:val="32"/>
          <w:szCs w:val="28"/>
        </w:rPr>
        <w:t xml:space="preserve">Lien vers les fichiers sources du logiciel </w:t>
      </w:r>
      <w:proofErr w:type="gramStart"/>
      <w:r w:rsidRPr="00DE4915">
        <w:rPr>
          <w:rFonts w:cstheme="minorHAnsi"/>
          <w:sz w:val="32"/>
          <w:szCs w:val="28"/>
        </w:rPr>
        <w:t>embarqué:</w:t>
      </w:r>
      <w:proofErr w:type="gramEnd"/>
      <w:r w:rsidRPr="00DE4915">
        <w:rPr>
          <w:rFonts w:cstheme="minorHAnsi"/>
          <w:sz w:val="32"/>
          <w:szCs w:val="28"/>
        </w:rPr>
        <w:t> </w:t>
      </w:r>
      <w:hyperlink r:id="rId13" w:history="1">
        <w:r w:rsidRPr="00DE4915">
          <w:rPr>
            <w:rStyle w:val="Lienhypertexte"/>
            <w:rFonts w:cstheme="minorHAnsi"/>
            <w:sz w:val="32"/>
            <w:szCs w:val="28"/>
          </w:rPr>
          <w:t>https://github.com/EnzoPerrier/BANC_TEST_001_V100</w:t>
        </w:r>
      </w:hyperlink>
    </w:p>
    <w:p w14:paraId="42B2600A" w14:textId="77777777" w:rsidR="00233AA3" w:rsidRPr="00233AA3" w:rsidRDefault="00233AA3" w:rsidP="00233AA3">
      <w:pPr>
        <w:ind w:left="720"/>
        <w:rPr>
          <w:rFonts w:cstheme="minorHAnsi"/>
          <w:sz w:val="32"/>
          <w:szCs w:val="28"/>
        </w:rPr>
      </w:pPr>
    </w:p>
    <w:p w14:paraId="6095BEAB" w14:textId="77777777" w:rsidR="00DE4915" w:rsidRPr="00233AA3" w:rsidRDefault="00DE4915" w:rsidP="00233AA3">
      <w:pPr>
        <w:numPr>
          <w:ilvl w:val="0"/>
          <w:numId w:val="46"/>
        </w:numPr>
        <w:shd w:val="clear" w:color="auto" w:fill="FFFFFF"/>
        <w:spacing w:before="100" w:beforeAutospacing="1" w:after="100" w:afterAutospacing="1"/>
        <w:rPr>
          <w:rFonts w:ascii="Barlow" w:hAnsi="Barlow"/>
          <w:color w:val="12226B"/>
          <w:sz w:val="28"/>
          <w:szCs w:val="28"/>
        </w:rPr>
      </w:pPr>
      <w:r w:rsidRPr="00233AA3">
        <w:rPr>
          <w:rFonts w:cstheme="minorHAnsi"/>
          <w:sz w:val="32"/>
          <w:szCs w:val="28"/>
        </w:rPr>
        <w:t xml:space="preserve">Lien vers les fichiers source du logiciel de </w:t>
      </w:r>
      <w:proofErr w:type="gramStart"/>
      <w:r w:rsidRPr="00233AA3">
        <w:rPr>
          <w:rFonts w:cstheme="minorHAnsi"/>
          <w:sz w:val="32"/>
          <w:szCs w:val="28"/>
        </w:rPr>
        <w:t>bureau:</w:t>
      </w:r>
      <w:proofErr w:type="gramEnd"/>
      <w:r w:rsidRPr="00233AA3">
        <w:rPr>
          <w:rFonts w:cstheme="minorHAnsi"/>
          <w:sz w:val="32"/>
          <w:szCs w:val="28"/>
        </w:rPr>
        <w:t> </w:t>
      </w:r>
      <w:hyperlink r:id="rId14" w:history="1">
        <w:r w:rsidRPr="00233AA3">
          <w:rPr>
            <w:rStyle w:val="Lienhypertexte"/>
            <w:rFonts w:cstheme="minorHAnsi"/>
            <w:sz w:val="32"/>
            <w:szCs w:val="28"/>
          </w:rPr>
          <w:t>https://github.com/EnzoPerrier/AppTestEL418</w:t>
        </w:r>
      </w:hyperlink>
    </w:p>
    <w:p w14:paraId="6F9EBDB9" w14:textId="77777777" w:rsidR="00DE4915" w:rsidRDefault="00DE4915" w:rsidP="00DE4915">
      <w:pPr>
        <w:ind w:left="720"/>
        <w:rPr>
          <w:rFonts w:cstheme="minorHAnsi"/>
        </w:rPr>
      </w:pPr>
    </w:p>
    <w:p w14:paraId="778B182A" w14:textId="77777777" w:rsidR="00DE4915" w:rsidRPr="00DE4915" w:rsidRDefault="00DE4915" w:rsidP="00DE4915">
      <w:pPr>
        <w:ind w:left="720"/>
        <w:rPr>
          <w:rFonts w:cstheme="minorHAnsi"/>
        </w:rPr>
      </w:pPr>
    </w:p>
    <w:p w14:paraId="40C70051" w14:textId="77777777" w:rsidR="00DE4915" w:rsidRPr="00400CD0" w:rsidRDefault="00DE4915" w:rsidP="00E6600C">
      <w:pPr>
        <w:rPr>
          <w:rFonts w:cstheme="minorHAnsi"/>
        </w:rPr>
      </w:pPr>
    </w:p>
    <w:p w14:paraId="70173ABB" w14:textId="4634FD9C" w:rsidR="00D76D1E" w:rsidRDefault="00D76D1E" w:rsidP="00E6600C">
      <w:pPr>
        <w:rPr>
          <w:rFonts w:cstheme="minorHAnsi"/>
        </w:rPr>
      </w:pPr>
    </w:p>
    <w:p w14:paraId="237A09F0" w14:textId="77777777" w:rsidR="0003500A" w:rsidRDefault="0003500A" w:rsidP="00E6600C">
      <w:pPr>
        <w:rPr>
          <w:rFonts w:cstheme="minorHAnsi"/>
        </w:rPr>
      </w:pPr>
    </w:p>
    <w:p w14:paraId="0E3F53E6" w14:textId="1D9162EE" w:rsidR="00D76D1E" w:rsidRDefault="00D76D1E" w:rsidP="00E6600C">
      <w:pPr>
        <w:rPr>
          <w:rFonts w:cstheme="minorHAnsi"/>
        </w:rPr>
      </w:pPr>
    </w:p>
    <w:p w14:paraId="6D8D0B44" w14:textId="095A679B" w:rsidR="00D76D1E" w:rsidRDefault="00D76D1E" w:rsidP="00E6600C">
      <w:pPr>
        <w:rPr>
          <w:rFonts w:cstheme="minorHAnsi"/>
        </w:rPr>
      </w:pPr>
    </w:p>
    <w:p w14:paraId="14F4CA35" w14:textId="565FE953" w:rsidR="00D76D1E" w:rsidRDefault="00D76D1E" w:rsidP="00E6600C">
      <w:pPr>
        <w:rPr>
          <w:rFonts w:cstheme="minorHAnsi"/>
        </w:rPr>
      </w:pPr>
    </w:p>
    <w:p w14:paraId="18500D44" w14:textId="48A16F7A" w:rsidR="00D76D1E" w:rsidRDefault="00D76D1E" w:rsidP="00E6600C">
      <w:pPr>
        <w:rPr>
          <w:rFonts w:cstheme="minorHAnsi"/>
        </w:rPr>
      </w:pPr>
    </w:p>
    <w:p w14:paraId="5F5E947B" w14:textId="77777777" w:rsidR="00DE4915" w:rsidRDefault="00DE4915" w:rsidP="00E6600C">
      <w:pPr>
        <w:rPr>
          <w:rFonts w:cstheme="minorHAnsi"/>
        </w:rPr>
      </w:pPr>
    </w:p>
    <w:p w14:paraId="3D1886CE" w14:textId="77777777" w:rsidR="00DE4915" w:rsidRDefault="00DE4915" w:rsidP="00E6600C">
      <w:pPr>
        <w:rPr>
          <w:rFonts w:cstheme="minorHAnsi"/>
        </w:rPr>
      </w:pPr>
    </w:p>
    <w:p w14:paraId="0525E569" w14:textId="77777777" w:rsidR="00DE4915" w:rsidRDefault="00DE4915" w:rsidP="00E6600C">
      <w:pPr>
        <w:rPr>
          <w:rFonts w:cstheme="minorHAnsi"/>
        </w:rPr>
      </w:pPr>
    </w:p>
    <w:p w14:paraId="0D3D8001" w14:textId="77777777" w:rsidR="00DE4915" w:rsidRDefault="00DE4915" w:rsidP="00E6600C">
      <w:pPr>
        <w:rPr>
          <w:rFonts w:cstheme="minorHAnsi"/>
        </w:rPr>
      </w:pPr>
    </w:p>
    <w:p w14:paraId="2694BF39" w14:textId="77777777" w:rsidR="00DE4915" w:rsidRDefault="00DE4915" w:rsidP="00E6600C">
      <w:pPr>
        <w:rPr>
          <w:rFonts w:cstheme="minorHAnsi"/>
        </w:rPr>
      </w:pPr>
    </w:p>
    <w:p w14:paraId="3A446646" w14:textId="77777777" w:rsidR="00DE4915" w:rsidRDefault="00DE4915" w:rsidP="00E6600C">
      <w:pPr>
        <w:rPr>
          <w:rFonts w:cstheme="minorHAnsi"/>
        </w:rPr>
      </w:pPr>
    </w:p>
    <w:p w14:paraId="43D6CA38" w14:textId="77777777" w:rsidR="00DE4915" w:rsidRDefault="00DE4915" w:rsidP="00E6600C">
      <w:pPr>
        <w:rPr>
          <w:rFonts w:cstheme="minorHAnsi"/>
        </w:rPr>
      </w:pPr>
    </w:p>
    <w:p w14:paraId="265B7606" w14:textId="77777777" w:rsidR="00DE4915" w:rsidRDefault="00DE4915" w:rsidP="00E6600C">
      <w:pPr>
        <w:rPr>
          <w:rFonts w:cstheme="minorHAnsi"/>
        </w:rPr>
      </w:pPr>
    </w:p>
    <w:p w14:paraId="240A5F10" w14:textId="77777777" w:rsidR="00DE4915" w:rsidRDefault="00DE4915" w:rsidP="00E6600C">
      <w:pPr>
        <w:rPr>
          <w:rFonts w:cstheme="minorHAnsi"/>
        </w:rPr>
      </w:pPr>
    </w:p>
    <w:p w14:paraId="07825BA8" w14:textId="77777777" w:rsidR="00DE4915" w:rsidRDefault="00DE4915" w:rsidP="00E6600C">
      <w:pPr>
        <w:rPr>
          <w:rFonts w:cstheme="minorHAnsi"/>
        </w:rPr>
      </w:pPr>
    </w:p>
    <w:p w14:paraId="1D12F244" w14:textId="77777777" w:rsidR="00DE4915" w:rsidRDefault="00DE4915" w:rsidP="00E6600C">
      <w:pPr>
        <w:rPr>
          <w:rFonts w:cstheme="minorHAnsi"/>
        </w:rPr>
      </w:pPr>
    </w:p>
    <w:p w14:paraId="382AFC59" w14:textId="77777777" w:rsidR="00DE4915" w:rsidRDefault="00DE4915" w:rsidP="00E6600C">
      <w:pPr>
        <w:rPr>
          <w:rFonts w:cstheme="minorHAnsi"/>
        </w:rPr>
      </w:pPr>
    </w:p>
    <w:p w14:paraId="2E9FCB62" w14:textId="77777777" w:rsidR="00DE4915" w:rsidRDefault="00DE4915" w:rsidP="00E6600C">
      <w:pPr>
        <w:rPr>
          <w:rFonts w:cstheme="minorHAnsi"/>
        </w:rPr>
      </w:pPr>
    </w:p>
    <w:p w14:paraId="13FDA666" w14:textId="77777777" w:rsidR="00DE4915" w:rsidRDefault="00DE4915" w:rsidP="00E6600C">
      <w:pPr>
        <w:rPr>
          <w:rFonts w:cstheme="minorHAnsi"/>
        </w:rPr>
      </w:pPr>
    </w:p>
    <w:p w14:paraId="6BB99174" w14:textId="77777777" w:rsidR="00DE4915" w:rsidRDefault="00DE4915" w:rsidP="00E6600C">
      <w:pPr>
        <w:rPr>
          <w:rFonts w:cstheme="minorHAnsi"/>
        </w:rPr>
      </w:pPr>
    </w:p>
    <w:p w14:paraId="3B52B602" w14:textId="77777777" w:rsidR="00DE4915" w:rsidRDefault="00DE4915" w:rsidP="00E6600C">
      <w:pPr>
        <w:rPr>
          <w:rFonts w:cstheme="minorHAnsi"/>
        </w:rPr>
      </w:pPr>
    </w:p>
    <w:p w14:paraId="5243902E" w14:textId="77777777" w:rsidR="00DE4915" w:rsidRDefault="00DE4915" w:rsidP="00E6600C">
      <w:pPr>
        <w:rPr>
          <w:rFonts w:cstheme="minorHAnsi"/>
        </w:rPr>
      </w:pPr>
    </w:p>
    <w:p w14:paraId="4B19E3A6" w14:textId="77777777" w:rsidR="00DE4915" w:rsidRDefault="00DE4915" w:rsidP="00E6600C">
      <w:pPr>
        <w:rPr>
          <w:rFonts w:cstheme="minorHAnsi"/>
        </w:rPr>
      </w:pPr>
    </w:p>
    <w:p w14:paraId="0297E6C1" w14:textId="77777777" w:rsidR="00DE4915" w:rsidRDefault="00DE4915" w:rsidP="00E6600C">
      <w:pPr>
        <w:rPr>
          <w:rFonts w:cstheme="minorHAnsi"/>
        </w:rPr>
      </w:pPr>
    </w:p>
    <w:p w14:paraId="700D3E98" w14:textId="77777777" w:rsidR="00DE4915" w:rsidRDefault="00DE4915" w:rsidP="00E6600C">
      <w:pPr>
        <w:rPr>
          <w:rFonts w:cstheme="minorHAnsi"/>
        </w:rPr>
      </w:pPr>
    </w:p>
    <w:p w14:paraId="48EEE41F" w14:textId="77777777" w:rsidR="00DE4915" w:rsidRDefault="00DE4915" w:rsidP="00E6600C">
      <w:pPr>
        <w:rPr>
          <w:rFonts w:cstheme="minorHAnsi"/>
        </w:rPr>
      </w:pPr>
    </w:p>
    <w:p w14:paraId="49E55EB1" w14:textId="77777777" w:rsidR="00DE4915" w:rsidRDefault="00DE4915" w:rsidP="00E6600C">
      <w:pPr>
        <w:rPr>
          <w:rFonts w:cstheme="minorHAnsi"/>
        </w:rPr>
      </w:pPr>
    </w:p>
    <w:p w14:paraId="743E7229" w14:textId="77777777" w:rsidR="00D76D1E" w:rsidRPr="001C31C8" w:rsidRDefault="00D76D1E" w:rsidP="00E6600C">
      <w:pPr>
        <w:rPr>
          <w:rFonts w:cstheme="minorHAnsi"/>
        </w:rPr>
      </w:pPr>
    </w:p>
    <w:p w14:paraId="75441CE5" w14:textId="0A784887" w:rsidR="000B5937" w:rsidRDefault="000B5937" w:rsidP="003B11D7">
      <w:pPr>
        <w:pStyle w:val="Titre4"/>
      </w:pPr>
      <w:bookmarkStart w:id="3" w:name="_Toc213361891"/>
      <w:r w:rsidRPr="001C31C8">
        <w:t>Implantation des composants :</w:t>
      </w:r>
      <w:bookmarkEnd w:id="3"/>
    </w:p>
    <w:p w14:paraId="43832701" w14:textId="77777777" w:rsidR="00D76D1E" w:rsidRPr="00D76D1E" w:rsidRDefault="00D76D1E" w:rsidP="00D76D1E"/>
    <w:p w14:paraId="3D9F3D28" w14:textId="77777777" w:rsidR="00430A50" w:rsidRDefault="00430A50" w:rsidP="00430A50">
      <w:pPr>
        <w:keepNext/>
        <w:ind w:left="-426" w:right="-144"/>
      </w:pPr>
      <w:r w:rsidRPr="0098638F">
        <w:rPr>
          <w:noProof/>
        </w:rPr>
        <w:drawing>
          <wp:inline distT="0" distB="0" distL="0" distR="0" wp14:anchorId="0739C104" wp14:editId="67DA095E">
            <wp:extent cx="6530153" cy="4572000"/>
            <wp:effectExtent l="0" t="0" r="4445" b="0"/>
            <wp:docPr id="465874950" name="Image 1" descr="Une image contenant texte, diagramm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74950" name="Image 1" descr="Une image contenant texte, diagramme, Plan, Dessin technique&#10;&#10;Le contenu généré par l’IA peut être incorrect."/>
                    <pic:cNvPicPr/>
                  </pic:nvPicPr>
                  <pic:blipFill>
                    <a:blip r:embed="rId15"/>
                    <a:stretch>
                      <a:fillRect/>
                    </a:stretch>
                  </pic:blipFill>
                  <pic:spPr>
                    <a:xfrm>
                      <a:off x="0" y="0"/>
                      <a:ext cx="6538786" cy="4578044"/>
                    </a:xfrm>
                    <a:prstGeom prst="rect">
                      <a:avLst/>
                    </a:prstGeom>
                  </pic:spPr>
                </pic:pic>
              </a:graphicData>
            </a:graphic>
          </wp:inline>
        </w:drawing>
      </w:r>
    </w:p>
    <w:p w14:paraId="35217571" w14:textId="065A818F" w:rsidR="00B27193" w:rsidRPr="001C31C8" w:rsidRDefault="00430A50" w:rsidP="00430A50">
      <w:pPr>
        <w:pStyle w:val="Lgende"/>
        <w:jc w:val="center"/>
      </w:pPr>
      <w:r>
        <w:t xml:space="preserve">Figure </w:t>
      </w:r>
      <w:fldSimple w:instr=" SEQ Figure \* ARABIC ">
        <w:r w:rsidR="00206B68">
          <w:rPr>
            <w:noProof/>
          </w:rPr>
          <w:t>1</w:t>
        </w:r>
      </w:fldSimple>
      <w:r>
        <w:t>: Implantation des composants</w:t>
      </w:r>
    </w:p>
    <w:p w14:paraId="4D2A4355" w14:textId="598E3839" w:rsidR="00B27193" w:rsidRDefault="00B27193" w:rsidP="00B27193">
      <w:pPr>
        <w:keepNext/>
        <w:rPr>
          <w:noProof/>
        </w:rPr>
      </w:pPr>
    </w:p>
    <w:p w14:paraId="38B54207" w14:textId="77777777" w:rsidR="00430A50" w:rsidRDefault="00430A50" w:rsidP="00B27193">
      <w:pPr>
        <w:keepNext/>
        <w:rPr>
          <w:noProof/>
        </w:rPr>
      </w:pPr>
    </w:p>
    <w:p w14:paraId="5C297FC1" w14:textId="77777777" w:rsidR="00430A50" w:rsidRDefault="00430A50" w:rsidP="00B27193">
      <w:pPr>
        <w:keepNext/>
        <w:rPr>
          <w:noProof/>
        </w:rPr>
      </w:pPr>
    </w:p>
    <w:p w14:paraId="70E77CC9" w14:textId="77777777" w:rsidR="00430A50" w:rsidRDefault="00430A50" w:rsidP="00B27193">
      <w:pPr>
        <w:keepNext/>
        <w:rPr>
          <w:noProof/>
        </w:rPr>
      </w:pPr>
    </w:p>
    <w:p w14:paraId="71A8AFD0" w14:textId="77777777" w:rsidR="00430A50" w:rsidRDefault="00430A50" w:rsidP="00B27193">
      <w:pPr>
        <w:keepNext/>
        <w:rPr>
          <w:noProof/>
        </w:rPr>
      </w:pPr>
    </w:p>
    <w:p w14:paraId="5D6217CC" w14:textId="77777777" w:rsidR="00430A50" w:rsidRPr="001C31C8" w:rsidRDefault="00430A50" w:rsidP="00B27193">
      <w:pPr>
        <w:keepNext/>
      </w:pPr>
    </w:p>
    <w:p w14:paraId="203E6C98" w14:textId="15D8D797" w:rsidR="00151EE6" w:rsidRPr="001C31C8" w:rsidRDefault="00151EE6" w:rsidP="00E6600C"/>
    <w:p w14:paraId="69ED90C6" w14:textId="0B408BED" w:rsidR="00151EE6" w:rsidRPr="001C31C8" w:rsidRDefault="00151EE6" w:rsidP="00E6600C"/>
    <w:p w14:paraId="4644C7CF" w14:textId="57B21954" w:rsidR="00B27193" w:rsidRPr="001C31C8" w:rsidRDefault="00B27193" w:rsidP="00E6600C"/>
    <w:p w14:paraId="66829024" w14:textId="39E0B31C" w:rsidR="00B27193" w:rsidRPr="001C31C8" w:rsidRDefault="00B27193" w:rsidP="00E6600C"/>
    <w:p w14:paraId="7C440093" w14:textId="57D70B93" w:rsidR="00B27193" w:rsidRPr="001C31C8" w:rsidRDefault="00B27193" w:rsidP="00E6600C"/>
    <w:p w14:paraId="6FE3F020" w14:textId="167FE0C8" w:rsidR="00B27193" w:rsidRPr="001C31C8" w:rsidRDefault="00B27193" w:rsidP="00E6600C"/>
    <w:p w14:paraId="42DF1486" w14:textId="0323378B" w:rsidR="00B27193" w:rsidRPr="001C31C8" w:rsidRDefault="00B27193" w:rsidP="00E6600C"/>
    <w:p w14:paraId="79168152" w14:textId="6F6C1EF9" w:rsidR="00B27193" w:rsidRPr="001C31C8" w:rsidRDefault="00B27193" w:rsidP="00E6600C"/>
    <w:p w14:paraId="21ED34DD" w14:textId="2411C63F" w:rsidR="00B27193" w:rsidRPr="001C31C8" w:rsidRDefault="00B27193" w:rsidP="00E6600C"/>
    <w:p w14:paraId="58EF2F0F" w14:textId="6AED39EC" w:rsidR="00B27193" w:rsidRPr="001C31C8" w:rsidRDefault="00B27193" w:rsidP="00E6600C"/>
    <w:p w14:paraId="29D40D05" w14:textId="47043D13" w:rsidR="00B27193" w:rsidRPr="001C31C8" w:rsidRDefault="00B27193" w:rsidP="00E6600C"/>
    <w:p w14:paraId="08A7EDF4" w14:textId="2D605A45" w:rsidR="00B27193" w:rsidRPr="001C31C8" w:rsidRDefault="00B27193" w:rsidP="00E6600C"/>
    <w:p w14:paraId="6473DE7C" w14:textId="77777777" w:rsidR="00B27193" w:rsidRPr="001C31C8" w:rsidRDefault="00B27193" w:rsidP="00E6600C"/>
    <w:p w14:paraId="6A8A87B9" w14:textId="3F1882EB" w:rsidR="00151EE6" w:rsidRPr="001C31C8" w:rsidRDefault="000B5937" w:rsidP="003B11D7">
      <w:pPr>
        <w:pStyle w:val="Titre4"/>
      </w:pPr>
      <w:bookmarkStart w:id="4" w:name="_Toc213361892"/>
      <w:r w:rsidRPr="001C31C8">
        <w:t>Bilans des E/S :</w:t>
      </w:r>
      <w:bookmarkEnd w:id="4"/>
    </w:p>
    <w:p w14:paraId="2A63424C" w14:textId="77777777" w:rsidR="000B5937" w:rsidRPr="001C31C8" w:rsidRDefault="000B5937" w:rsidP="000B5937"/>
    <w:tbl>
      <w:tblPr>
        <w:tblW w:w="9204" w:type="dxa"/>
        <w:tblCellMar>
          <w:left w:w="70" w:type="dxa"/>
          <w:right w:w="70" w:type="dxa"/>
        </w:tblCellMar>
        <w:tblLook w:val="04A0" w:firstRow="1" w:lastRow="0" w:firstColumn="1" w:lastColumn="0" w:noHBand="0" w:noVBand="1"/>
      </w:tblPr>
      <w:tblGrid>
        <w:gridCol w:w="4810"/>
        <w:gridCol w:w="4394"/>
      </w:tblGrid>
      <w:tr w:rsidR="00DE4915" w:rsidRPr="007D46AC" w14:paraId="11635371" w14:textId="77777777" w:rsidTr="00D13E5B">
        <w:trPr>
          <w:trHeight w:val="630"/>
        </w:trPr>
        <w:tc>
          <w:tcPr>
            <w:tcW w:w="9204" w:type="dxa"/>
            <w:gridSpan w:val="2"/>
            <w:tcBorders>
              <w:top w:val="single" w:sz="8" w:space="0" w:color="auto"/>
              <w:left w:val="single" w:sz="8" w:space="0" w:color="auto"/>
              <w:bottom w:val="single" w:sz="8" w:space="0" w:color="auto"/>
              <w:right w:val="single" w:sz="8" w:space="0" w:color="000000"/>
            </w:tcBorders>
            <w:vAlign w:val="center"/>
            <w:hideMark/>
          </w:tcPr>
          <w:p w14:paraId="5DF4BF7F" w14:textId="77777777" w:rsidR="00DE4915" w:rsidRPr="007D46AC" w:rsidRDefault="00DE4915" w:rsidP="00D13E5B">
            <w:pPr>
              <w:jc w:val="center"/>
              <w:rPr>
                <w:rFonts w:ascii="Times New Roman" w:hAnsi="Times New Roman"/>
                <w:b/>
                <w:bCs/>
                <w:color w:val="000000"/>
                <w:szCs w:val="24"/>
              </w:rPr>
            </w:pPr>
            <w:r w:rsidRPr="007D46AC">
              <w:rPr>
                <w:rFonts w:ascii="Times New Roman" w:hAnsi="Times New Roman"/>
                <w:b/>
                <w:bCs/>
                <w:color w:val="000000"/>
                <w:szCs w:val="24"/>
              </w:rPr>
              <w:t>Tableau récapitulatif E/S</w:t>
            </w:r>
          </w:p>
        </w:tc>
      </w:tr>
      <w:tr w:rsidR="00DE4915" w:rsidRPr="007D46AC" w14:paraId="49975B9E" w14:textId="77777777" w:rsidTr="00D13E5B">
        <w:trPr>
          <w:trHeight w:val="645"/>
        </w:trPr>
        <w:tc>
          <w:tcPr>
            <w:tcW w:w="4810" w:type="dxa"/>
            <w:tcBorders>
              <w:top w:val="nil"/>
              <w:left w:val="single" w:sz="8" w:space="0" w:color="auto"/>
              <w:bottom w:val="single" w:sz="8" w:space="0" w:color="auto"/>
              <w:right w:val="single" w:sz="8" w:space="0" w:color="auto"/>
            </w:tcBorders>
            <w:vAlign w:val="center"/>
            <w:hideMark/>
          </w:tcPr>
          <w:p w14:paraId="2A84C389" w14:textId="77777777" w:rsidR="00DE4915" w:rsidRPr="007D46AC" w:rsidRDefault="00DE4915" w:rsidP="00D13E5B">
            <w:pPr>
              <w:jc w:val="center"/>
              <w:rPr>
                <w:rFonts w:ascii="Times New Roman" w:hAnsi="Times New Roman"/>
                <w:b/>
                <w:bCs/>
                <w:color w:val="000000"/>
                <w:szCs w:val="24"/>
              </w:rPr>
            </w:pPr>
            <w:r w:rsidRPr="007D46AC">
              <w:rPr>
                <w:rFonts w:ascii="Times New Roman" w:hAnsi="Times New Roman"/>
                <w:b/>
                <w:bCs/>
                <w:color w:val="000000"/>
                <w:szCs w:val="24"/>
              </w:rPr>
              <w:t>E/S</w:t>
            </w:r>
          </w:p>
        </w:tc>
        <w:tc>
          <w:tcPr>
            <w:tcW w:w="4394" w:type="dxa"/>
            <w:tcBorders>
              <w:top w:val="nil"/>
              <w:left w:val="nil"/>
              <w:bottom w:val="single" w:sz="8" w:space="0" w:color="auto"/>
              <w:right w:val="single" w:sz="8" w:space="0" w:color="auto"/>
            </w:tcBorders>
            <w:vAlign w:val="center"/>
            <w:hideMark/>
          </w:tcPr>
          <w:p w14:paraId="424E1C10" w14:textId="77777777" w:rsidR="00DE4915" w:rsidRPr="007D46AC" w:rsidRDefault="00DE4915" w:rsidP="00D13E5B">
            <w:pPr>
              <w:jc w:val="center"/>
              <w:rPr>
                <w:rFonts w:ascii="Times New Roman" w:hAnsi="Times New Roman"/>
                <w:b/>
                <w:bCs/>
                <w:color w:val="000000"/>
                <w:szCs w:val="24"/>
              </w:rPr>
            </w:pPr>
            <w:r w:rsidRPr="007D46AC">
              <w:rPr>
                <w:rFonts w:ascii="Times New Roman" w:hAnsi="Times New Roman"/>
                <w:b/>
                <w:bCs/>
                <w:color w:val="000000"/>
                <w:szCs w:val="24"/>
              </w:rPr>
              <w:t>Désignation</w:t>
            </w:r>
          </w:p>
        </w:tc>
      </w:tr>
      <w:tr w:rsidR="00DE4915" w:rsidRPr="007D46AC" w14:paraId="5F16C278"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EA2930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J2-1</w:t>
            </w:r>
          </w:p>
        </w:tc>
        <w:tc>
          <w:tcPr>
            <w:tcW w:w="4394" w:type="dxa"/>
            <w:tcBorders>
              <w:top w:val="nil"/>
              <w:left w:val="nil"/>
              <w:bottom w:val="single" w:sz="8" w:space="0" w:color="auto"/>
              <w:right w:val="single" w:sz="8" w:space="0" w:color="auto"/>
            </w:tcBorders>
            <w:vAlign w:val="center"/>
            <w:hideMark/>
          </w:tcPr>
          <w:p w14:paraId="4DEED96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017E9A81"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72F5A1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J2-2</w:t>
            </w:r>
          </w:p>
        </w:tc>
        <w:tc>
          <w:tcPr>
            <w:tcW w:w="4394" w:type="dxa"/>
            <w:tcBorders>
              <w:top w:val="nil"/>
              <w:left w:val="nil"/>
              <w:bottom w:val="single" w:sz="8" w:space="0" w:color="auto"/>
              <w:right w:val="single" w:sz="8" w:space="0" w:color="auto"/>
            </w:tcBorders>
            <w:vAlign w:val="center"/>
            <w:hideMark/>
          </w:tcPr>
          <w:p w14:paraId="3E9F54A2"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+ALIM</w:t>
            </w:r>
          </w:p>
        </w:tc>
      </w:tr>
      <w:tr w:rsidR="00DE4915" w:rsidRPr="007D46AC" w14:paraId="17A92B19"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0F9FD8F"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J2-3</w:t>
            </w:r>
          </w:p>
        </w:tc>
        <w:tc>
          <w:tcPr>
            <w:tcW w:w="4394" w:type="dxa"/>
            <w:tcBorders>
              <w:top w:val="nil"/>
              <w:left w:val="nil"/>
              <w:bottom w:val="single" w:sz="8" w:space="0" w:color="auto"/>
              <w:right w:val="single" w:sz="8" w:space="0" w:color="auto"/>
            </w:tcBorders>
            <w:vAlign w:val="center"/>
            <w:hideMark/>
          </w:tcPr>
          <w:p w14:paraId="418147B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6F2467F3"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FE71BF9"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J2-4</w:t>
            </w:r>
          </w:p>
        </w:tc>
        <w:tc>
          <w:tcPr>
            <w:tcW w:w="4394" w:type="dxa"/>
            <w:tcBorders>
              <w:top w:val="nil"/>
              <w:left w:val="nil"/>
              <w:bottom w:val="single" w:sz="8" w:space="0" w:color="auto"/>
              <w:right w:val="single" w:sz="8" w:space="0" w:color="auto"/>
            </w:tcBorders>
            <w:vAlign w:val="center"/>
            <w:hideMark/>
          </w:tcPr>
          <w:p w14:paraId="7028FAA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+ALIM</w:t>
            </w:r>
          </w:p>
        </w:tc>
      </w:tr>
      <w:tr w:rsidR="00DE4915" w:rsidRPr="007D46AC" w14:paraId="14E76E43"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2B4D79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4EBF1DCF"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51F614A0"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D7DAE9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J3-1</w:t>
            </w:r>
          </w:p>
        </w:tc>
        <w:tc>
          <w:tcPr>
            <w:tcW w:w="4394" w:type="dxa"/>
            <w:tcBorders>
              <w:top w:val="nil"/>
              <w:left w:val="nil"/>
              <w:bottom w:val="single" w:sz="8" w:space="0" w:color="auto"/>
              <w:right w:val="single" w:sz="8" w:space="0" w:color="auto"/>
            </w:tcBorders>
            <w:vAlign w:val="center"/>
            <w:hideMark/>
          </w:tcPr>
          <w:p w14:paraId="299EF3A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BP1</w:t>
            </w:r>
          </w:p>
        </w:tc>
      </w:tr>
      <w:tr w:rsidR="00DE4915" w:rsidRPr="007D46AC" w14:paraId="27E09E0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882187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J3-2</w:t>
            </w:r>
          </w:p>
        </w:tc>
        <w:tc>
          <w:tcPr>
            <w:tcW w:w="4394" w:type="dxa"/>
            <w:tcBorders>
              <w:top w:val="nil"/>
              <w:left w:val="nil"/>
              <w:bottom w:val="single" w:sz="8" w:space="0" w:color="auto"/>
              <w:right w:val="single" w:sz="8" w:space="0" w:color="auto"/>
            </w:tcBorders>
            <w:vAlign w:val="center"/>
            <w:hideMark/>
          </w:tcPr>
          <w:p w14:paraId="61F24F7F"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23135D2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F1BDCD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J3-3</w:t>
            </w:r>
          </w:p>
        </w:tc>
        <w:tc>
          <w:tcPr>
            <w:tcW w:w="4394" w:type="dxa"/>
            <w:tcBorders>
              <w:top w:val="nil"/>
              <w:left w:val="nil"/>
              <w:bottom w:val="single" w:sz="8" w:space="0" w:color="auto"/>
              <w:right w:val="single" w:sz="8" w:space="0" w:color="auto"/>
            </w:tcBorders>
            <w:vAlign w:val="center"/>
            <w:hideMark/>
          </w:tcPr>
          <w:p w14:paraId="1AF423F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BP2</w:t>
            </w:r>
          </w:p>
        </w:tc>
      </w:tr>
      <w:tr w:rsidR="00DE4915" w:rsidRPr="007D46AC" w14:paraId="5B1627C1"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38EA103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J3-4</w:t>
            </w:r>
          </w:p>
        </w:tc>
        <w:tc>
          <w:tcPr>
            <w:tcW w:w="4394" w:type="dxa"/>
            <w:tcBorders>
              <w:top w:val="nil"/>
              <w:left w:val="nil"/>
              <w:bottom w:val="single" w:sz="8" w:space="0" w:color="auto"/>
              <w:right w:val="single" w:sz="8" w:space="0" w:color="auto"/>
            </w:tcBorders>
            <w:vAlign w:val="center"/>
            <w:hideMark/>
          </w:tcPr>
          <w:p w14:paraId="067BEBEA"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3486A8B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BFFF65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J3-5</w:t>
            </w:r>
          </w:p>
        </w:tc>
        <w:tc>
          <w:tcPr>
            <w:tcW w:w="4394" w:type="dxa"/>
            <w:tcBorders>
              <w:top w:val="nil"/>
              <w:left w:val="nil"/>
              <w:bottom w:val="single" w:sz="8" w:space="0" w:color="auto"/>
              <w:right w:val="single" w:sz="8" w:space="0" w:color="auto"/>
            </w:tcBorders>
            <w:vAlign w:val="center"/>
            <w:hideMark/>
          </w:tcPr>
          <w:p w14:paraId="259A890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BP3</w:t>
            </w:r>
          </w:p>
        </w:tc>
      </w:tr>
      <w:tr w:rsidR="00DE4915" w:rsidRPr="007D46AC" w14:paraId="3B74A891"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D03DEB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J3-6</w:t>
            </w:r>
          </w:p>
        </w:tc>
        <w:tc>
          <w:tcPr>
            <w:tcW w:w="4394" w:type="dxa"/>
            <w:tcBorders>
              <w:top w:val="nil"/>
              <w:left w:val="nil"/>
              <w:bottom w:val="single" w:sz="8" w:space="0" w:color="auto"/>
              <w:right w:val="single" w:sz="8" w:space="0" w:color="auto"/>
            </w:tcBorders>
            <w:vAlign w:val="center"/>
            <w:hideMark/>
          </w:tcPr>
          <w:p w14:paraId="0883984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7E6D4FA0"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57389F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J3-7</w:t>
            </w:r>
          </w:p>
        </w:tc>
        <w:tc>
          <w:tcPr>
            <w:tcW w:w="4394" w:type="dxa"/>
            <w:tcBorders>
              <w:top w:val="nil"/>
              <w:left w:val="nil"/>
              <w:bottom w:val="single" w:sz="8" w:space="0" w:color="auto"/>
              <w:right w:val="single" w:sz="8" w:space="0" w:color="auto"/>
            </w:tcBorders>
            <w:vAlign w:val="center"/>
            <w:hideMark/>
          </w:tcPr>
          <w:p w14:paraId="3C7F65B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BP4</w:t>
            </w:r>
          </w:p>
        </w:tc>
      </w:tr>
      <w:tr w:rsidR="00DE4915" w:rsidRPr="007D46AC" w14:paraId="12FBFA6A"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294B7E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J3-8</w:t>
            </w:r>
          </w:p>
        </w:tc>
        <w:tc>
          <w:tcPr>
            <w:tcW w:w="4394" w:type="dxa"/>
            <w:tcBorders>
              <w:top w:val="nil"/>
              <w:left w:val="nil"/>
              <w:bottom w:val="single" w:sz="8" w:space="0" w:color="auto"/>
              <w:right w:val="single" w:sz="8" w:space="0" w:color="auto"/>
            </w:tcBorders>
            <w:vAlign w:val="center"/>
            <w:hideMark/>
          </w:tcPr>
          <w:p w14:paraId="5E5F8EF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33B4F594"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7C26AD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28893B4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192937C0"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03E0B3A"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J4-1</w:t>
            </w:r>
          </w:p>
        </w:tc>
        <w:tc>
          <w:tcPr>
            <w:tcW w:w="4394" w:type="dxa"/>
            <w:tcBorders>
              <w:top w:val="nil"/>
              <w:left w:val="nil"/>
              <w:bottom w:val="single" w:sz="8" w:space="0" w:color="auto"/>
              <w:right w:val="single" w:sz="8" w:space="0" w:color="auto"/>
            </w:tcBorders>
            <w:vAlign w:val="center"/>
            <w:hideMark/>
          </w:tcPr>
          <w:p w14:paraId="27418F7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+ALIM_OUT1</w:t>
            </w:r>
          </w:p>
        </w:tc>
      </w:tr>
      <w:tr w:rsidR="00DE4915" w:rsidRPr="007D46AC" w14:paraId="7F70E639"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5D4C75B9"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J4-2</w:t>
            </w:r>
          </w:p>
        </w:tc>
        <w:tc>
          <w:tcPr>
            <w:tcW w:w="4394" w:type="dxa"/>
            <w:tcBorders>
              <w:top w:val="nil"/>
              <w:left w:val="nil"/>
              <w:bottom w:val="single" w:sz="8" w:space="0" w:color="auto"/>
              <w:right w:val="single" w:sz="8" w:space="0" w:color="auto"/>
            </w:tcBorders>
            <w:vAlign w:val="center"/>
            <w:hideMark/>
          </w:tcPr>
          <w:p w14:paraId="594D242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OUT1_418</w:t>
            </w:r>
          </w:p>
        </w:tc>
      </w:tr>
      <w:tr w:rsidR="00DE4915" w:rsidRPr="007D46AC" w14:paraId="43E760D4"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93D14CA"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J4-3</w:t>
            </w:r>
          </w:p>
        </w:tc>
        <w:tc>
          <w:tcPr>
            <w:tcW w:w="4394" w:type="dxa"/>
            <w:tcBorders>
              <w:top w:val="nil"/>
              <w:left w:val="nil"/>
              <w:bottom w:val="single" w:sz="8" w:space="0" w:color="auto"/>
              <w:right w:val="single" w:sz="8" w:space="0" w:color="auto"/>
            </w:tcBorders>
            <w:vAlign w:val="center"/>
            <w:hideMark/>
          </w:tcPr>
          <w:p w14:paraId="27535B6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+ALIM_OUT2</w:t>
            </w:r>
          </w:p>
        </w:tc>
      </w:tr>
      <w:tr w:rsidR="00DE4915" w:rsidRPr="007D46AC" w14:paraId="729CC0D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E7A850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J4-4</w:t>
            </w:r>
          </w:p>
        </w:tc>
        <w:tc>
          <w:tcPr>
            <w:tcW w:w="4394" w:type="dxa"/>
            <w:tcBorders>
              <w:top w:val="nil"/>
              <w:left w:val="nil"/>
              <w:bottom w:val="single" w:sz="8" w:space="0" w:color="auto"/>
              <w:right w:val="single" w:sz="8" w:space="0" w:color="auto"/>
            </w:tcBorders>
            <w:vAlign w:val="center"/>
            <w:hideMark/>
          </w:tcPr>
          <w:p w14:paraId="5D4D1EA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OUT2_418</w:t>
            </w:r>
          </w:p>
        </w:tc>
      </w:tr>
      <w:tr w:rsidR="00DE4915" w:rsidRPr="007D46AC" w14:paraId="0E8D67D3"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29F7E82"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J4-5</w:t>
            </w:r>
          </w:p>
        </w:tc>
        <w:tc>
          <w:tcPr>
            <w:tcW w:w="4394" w:type="dxa"/>
            <w:tcBorders>
              <w:top w:val="nil"/>
              <w:left w:val="nil"/>
              <w:bottom w:val="single" w:sz="8" w:space="0" w:color="auto"/>
              <w:right w:val="single" w:sz="8" w:space="0" w:color="auto"/>
            </w:tcBorders>
            <w:vAlign w:val="center"/>
            <w:hideMark/>
          </w:tcPr>
          <w:p w14:paraId="3BC4F8E6"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+ALIM_OUT3</w:t>
            </w:r>
          </w:p>
        </w:tc>
      </w:tr>
      <w:tr w:rsidR="00DE4915" w:rsidRPr="007D46AC" w14:paraId="2CB49AC0"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1D4D31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lastRenderedPageBreak/>
              <w:t>J4-6</w:t>
            </w:r>
          </w:p>
        </w:tc>
        <w:tc>
          <w:tcPr>
            <w:tcW w:w="4394" w:type="dxa"/>
            <w:tcBorders>
              <w:top w:val="nil"/>
              <w:left w:val="nil"/>
              <w:bottom w:val="single" w:sz="8" w:space="0" w:color="auto"/>
              <w:right w:val="single" w:sz="8" w:space="0" w:color="auto"/>
            </w:tcBorders>
            <w:vAlign w:val="center"/>
            <w:hideMark/>
          </w:tcPr>
          <w:p w14:paraId="3CB2A6C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OUT3_418</w:t>
            </w:r>
          </w:p>
        </w:tc>
      </w:tr>
      <w:tr w:rsidR="00DE4915" w:rsidRPr="007D46AC" w14:paraId="74ABDC24"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7A180A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79D17CC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047EDAB5"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0293DC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J5-1</w:t>
            </w:r>
          </w:p>
        </w:tc>
        <w:tc>
          <w:tcPr>
            <w:tcW w:w="4394" w:type="dxa"/>
            <w:tcBorders>
              <w:top w:val="nil"/>
              <w:left w:val="nil"/>
              <w:bottom w:val="single" w:sz="8" w:space="0" w:color="auto"/>
              <w:right w:val="single" w:sz="8" w:space="0" w:color="auto"/>
            </w:tcBorders>
            <w:vAlign w:val="center"/>
            <w:hideMark/>
          </w:tcPr>
          <w:p w14:paraId="4934AA8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IN1_418</w:t>
            </w:r>
          </w:p>
        </w:tc>
      </w:tr>
      <w:tr w:rsidR="00DE4915" w:rsidRPr="007D46AC" w14:paraId="15D1635E"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199159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J5-2</w:t>
            </w:r>
          </w:p>
        </w:tc>
        <w:tc>
          <w:tcPr>
            <w:tcW w:w="4394" w:type="dxa"/>
            <w:tcBorders>
              <w:top w:val="nil"/>
              <w:left w:val="nil"/>
              <w:bottom w:val="single" w:sz="8" w:space="0" w:color="auto"/>
              <w:right w:val="single" w:sz="8" w:space="0" w:color="auto"/>
            </w:tcBorders>
            <w:vAlign w:val="center"/>
            <w:hideMark/>
          </w:tcPr>
          <w:p w14:paraId="38DD1DEA"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380C1A3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CDDB9F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J5-3</w:t>
            </w:r>
          </w:p>
        </w:tc>
        <w:tc>
          <w:tcPr>
            <w:tcW w:w="4394" w:type="dxa"/>
            <w:tcBorders>
              <w:top w:val="nil"/>
              <w:left w:val="nil"/>
              <w:bottom w:val="single" w:sz="8" w:space="0" w:color="auto"/>
              <w:right w:val="single" w:sz="8" w:space="0" w:color="auto"/>
            </w:tcBorders>
            <w:vAlign w:val="center"/>
            <w:hideMark/>
          </w:tcPr>
          <w:p w14:paraId="0133B75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IN2_418</w:t>
            </w:r>
          </w:p>
        </w:tc>
      </w:tr>
      <w:tr w:rsidR="00DE4915" w:rsidRPr="007D46AC" w14:paraId="530752A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3571CA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J5-4</w:t>
            </w:r>
          </w:p>
        </w:tc>
        <w:tc>
          <w:tcPr>
            <w:tcW w:w="4394" w:type="dxa"/>
            <w:tcBorders>
              <w:top w:val="nil"/>
              <w:left w:val="nil"/>
              <w:bottom w:val="single" w:sz="8" w:space="0" w:color="auto"/>
              <w:right w:val="single" w:sz="8" w:space="0" w:color="auto"/>
            </w:tcBorders>
            <w:vAlign w:val="center"/>
            <w:hideMark/>
          </w:tcPr>
          <w:p w14:paraId="7FF41CF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62099047"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5AFB538B"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J5-5</w:t>
            </w:r>
          </w:p>
        </w:tc>
        <w:tc>
          <w:tcPr>
            <w:tcW w:w="4394" w:type="dxa"/>
            <w:tcBorders>
              <w:top w:val="nil"/>
              <w:left w:val="nil"/>
              <w:bottom w:val="single" w:sz="8" w:space="0" w:color="auto"/>
              <w:right w:val="single" w:sz="8" w:space="0" w:color="auto"/>
            </w:tcBorders>
            <w:vAlign w:val="center"/>
            <w:hideMark/>
          </w:tcPr>
          <w:p w14:paraId="76C0EB2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IN2_418</w:t>
            </w:r>
          </w:p>
        </w:tc>
      </w:tr>
      <w:tr w:rsidR="00DE4915" w:rsidRPr="007D46AC" w14:paraId="06734E2E"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3F0E9A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J5-6</w:t>
            </w:r>
          </w:p>
        </w:tc>
        <w:tc>
          <w:tcPr>
            <w:tcW w:w="4394" w:type="dxa"/>
            <w:tcBorders>
              <w:top w:val="nil"/>
              <w:left w:val="nil"/>
              <w:bottom w:val="single" w:sz="8" w:space="0" w:color="auto"/>
              <w:right w:val="single" w:sz="8" w:space="0" w:color="auto"/>
            </w:tcBorders>
            <w:vAlign w:val="center"/>
            <w:hideMark/>
          </w:tcPr>
          <w:p w14:paraId="6C40A12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141574E2"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08AFBA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3EE5E1D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316CC29A"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631C70A"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J6-1</w:t>
            </w:r>
          </w:p>
        </w:tc>
        <w:tc>
          <w:tcPr>
            <w:tcW w:w="4394" w:type="dxa"/>
            <w:tcBorders>
              <w:top w:val="nil"/>
              <w:left w:val="nil"/>
              <w:bottom w:val="single" w:sz="8" w:space="0" w:color="auto"/>
              <w:right w:val="single" w:sz="8" w:space="0" w:color="auto"/>
            </w:tcBorders>
            <w:vAlign w:val="center"/>
            <w:hideMark/>
          </w:tcPr>
          <w:p w14:paraId="0EAD824F"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OUT3_418</w:t>
            </w:r>
          </w:p>
        </w:tc>
      </w:tr>
      <w:tr w:rsidR="00DE4915" w:rsidRPr="007D46AC" w14:paraId="4E64A438"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347266B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J6-2</w:t>
            </w:r>
          </w:p>
        </w:tc>
        <w:tc>
          <w:tcPr>
            <w:tcW w:w="4394" w:type="dxa"/>
            <w:tcBorders>
              <w:top w:val="nil"/>
              <w:left w:val="nil"/>
              <w:bottom w:val="single" w:sz="8" w:space="0" w:color="auto"/>
              <w:right w:val="single" w:sz="8" w:space="0" w:color="auto"/>
            </w:tcBorders>
            <w:vAlign w:val="center"/>
            <w:hideMark/>
          </w:tcPr>
          <w:p w14:paraId="23DC1D8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OUT2_418</w:t>
            </w:r>
          </w:p>
        </w:tc>
      </w:tr>
      <w:tr w:rsidR="00DE4915" w:rsidRPr="007D46AC" w14:paraId="0D83FD66"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5FCE7B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J6-3</w:t>
            </w:r>
          </w:p>
        </w:tc>
        <w:tc>
          <w:tcPr>
            <w:tcW w:w="4394" w:type="dxa"/>
            <w:tcBorders>
              <w:top w:val="nil"/>
              <w:left w:val="nil"/>
              <w:bottom w:val="single" w:sz="8" w:space="0" w:color="auto"/>
              <w:right w:val="single" w:sz="8" w:space="0" w:color="auto"/>
            </w:tcBorders>
            <w:vAlign w:val="center"/>
            <w:hideMark/>
          </w:tcPr>
          <w:p w14:paraId="525121A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OUT1_418</w:t>
            </w:r>
          </w:p>
        </w:tc>
      </w:tr>
      <w:tr w:rsidR="00DE4915" w:rsidRPr="007D46AC" w14:paraId="085C10A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B9CF8B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J6-4</w:t>
            </w:r>
          </w:p>
        </w:tc>
        <w:tc>
          <w:tcPr>
            <w:tcW w:w="4394" w:type="dxa"/>
            <w:tcBorders>
              <w:top w:val="nil"/>
              <w:left w:val="nil"/>
              <w:bottom w:val="single" w:sz="8" w:space="0" w:color="auto"/>
              <w:right w:val="single" w:sz="8" w:space="0" w:color="auto"/>
            </w:tcBorders>
            <w:vAlign w:val="center"/>
            <w:hideMark/>
          </w:tcPr>
          <w:p w14:paraId="6FFE42F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+ALIM_418</w:t>
            </w:r>
          </w:p>
        </w:tc>
      </w:tr>
      <w:tr w:rsidR="00DE4915" w:rsidRPr="007D46AC" w14:paraId="0525A5D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EF82B3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J6-5</w:t>
            </w:r>
          </w:p>
        </w:tc>
        <w:tc>
          <w:tcPr>
            <w:tcW w:w="4394" w:type="dxa"/>
            <w:tcBorders>
              <w:top w:val="nil"/>
              <w:left w:val="nil"/>
              <w:bottom w:val="single" w:sz="8" w:space="0" w:color="auto"/>
              <w:right w:val="single" w:sz="8" w:space="0" w:color="auto"/>
            </w:tcBorders>
            <w:vAlign w:val="center"/>
            <w:hideMark/>
          </w:tcPr>
          <w:p w14:paraId="219FA91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16F5EE1C"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0586A46"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J6-6</w:t>
            </w:r>
          </w:p>
        </w:tc>
        <w:tc>
          <w:tcPr>
            <w:tcW w:w="4394" w:type="dxa"/>
            <w:tcBorders>
              <w:top w:val="nil"/>
              <w:left w:val="nil"/>
              <w:bottom w:val="single" w:sz="8" w:space="0" w:color="auto"/>
              <w:right w:val="single" w:sz="8" w:space="0" w:color="auto"/>
            </w:tcBorders>
            <w:vAlign w:val="center"/>
            <w:hideMark/>
          </w:tcPr>
          <w:p w14:paraId="2AF1BD3F"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IN3_418</w:t>
            </w:r>
          </w:p>
        </w:tc>
      </w:tr>
      <w:tr w:rsidR="00DE4915" w:rsidRPr="007D46AC" w14:paraId="1256CF2E"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3BC61F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J6-7</w:t>
            </w:r>
          </w:p>
        </w:tc>
        <w:tc>
          <w:tcPr>
            <w:tcW w:w="4394" w:type="dxa"/>
            <w:tcBorders>
              <w:top w:val="nil"/>
              <w:left w:val="nil"/>
              <w:bottom w:val="single" w:sz="8" w:space="0" w:color="auto"/>
              <w:right w:val="single" w:sz="8" w:space="0" w:color="auto"/>
            </w:tcBorders>
            <w:vAlign w:val="center"/>
            <w:hideMark/>
          </w:tcPr>
          <w:p w14:paraId="1D06361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IN2_418</w:t>
            </w:r>
          </w:p>
        </w:tc>
      </w:tr>
      <w:tr w:rsidR="00DE4915" w:rsidRPr="007D46AC" w14:paraId="0F054A3C"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756C69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J6-8</w:t>
            </w:r>
          </w:p>
        </w:tc>
        <w:tc>
          <w:tcPr>
            <w:tcW w:w="4394" w:type="dxa"/>
            <w:tcBorders>
              <w:top w:val="nil"/>
              <w:left w:val="nil"/>
              <w:bottom w:val="single" w:sz="8" w:space="0" w:color="auto"/>
              <w:right w:val="single" w:sz="8" w:space="0" w:color="auto"/>
            </w:tcBorders>
            <w:vAlign w:val="center"/>
            <w:hideMark/>
          </w:tcPr>
          <w:p w14:paraId="470E6A0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102F5F27"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58FD972B"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J6-9</w:t>
            </w:r>
          </w:p>
        </w:tc>
        <w:tc>
          <w:tcPr>
            <w:tcW w:w="4394" w:type="dxa"/>
            <w:tcBorders>
              <w:top w:val="nil"/>
              <w:left w:val="nil"/>
              <w:bottom w:val="single" w:sz="8" w:space="0" w:color="auto"/>
              <w:right w:val="single" w:sz="8" w:space="0" w:color="auto"/>
            </w:tcBorders>
            <w:vAlign w:val="center"/>
            <w:hideMark/>
          </w:tcPr>
          <w:p w14:paraId="139D2F6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IN1_418</w:t>
            </w:r>
          </w:p>
        </w:tc>
      </w:tr>
      <w:tr w:rsidR="00DE4915" w:rsidRPr="007D46AC" w14:paraId="0C9E4BF3"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462168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J6-10</w:t>
            </w:r>
          </w:p>
        </w:tc>
        <w:tc>
          <w:tcPr>
            <w:tcW w:w="4394" w:type="dxa"/>
            <w:tcBorders>
              <w:top w:val="nil"/>
              <w:left w:val="nil"/>
              <w:bottom w:val="single" w:sz="8" w:space="0" w:color="auto"/>
              <w:right w:val="single" w:sz="8" w:space="0" w:color="auto"/>
            </w:tcBorders>
            <w:vAlign w:val="center"/>
            <w:hideMark/>
          </w:tcPr>
          <w:p w14:paraId="42067409"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79FC20EE"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FD4521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J6-11</w:t>
            </w:r>
          </w:p>
        </w:tc>
        <w:tc>
          <w:tcPr>
            <w:tcW w:w="4394" w:type="dxa"/>
            <w:tcBorders>
              <w:top w:val="nil"/>
              <w:left w:val="nil"/>
              <w:bottom w:val="single" w:sz="8" w:space="0" w:color="auto"/>
              <w:right w:val="single" w:sz="8" w:space="0" w:color="auto"/>
            </w:tcBorders>
            <w:vAlign w:val="center"/>
            <w:hideMark/>
          </w:tcPr>
          <w:p w14:paraId="7F5EFC2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+ALIM_418</w:t>
            </w:r>
          </w:p>
        </w:tc>
      </w:tr>
      <w:tr w:rsidR="00DE4915" w:rsidRPr="007D46AC" w14:paraId="6AD1BCBA"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588856A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017118D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1C3220BE"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B420B42"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J7-1</w:t>
            </w:r>
          </w:p>
        </w:tc>
        <w:tc>
          <w:tcPr>
            <w:tcW w:w="4394" w:type="dxa"/>
            <w:tcBorders>
              <w:top w:val="nil"/>
              <w:left w:val="nil"/>
              <w:bottom w:val="single" w:sz="8" w:space="0" w:color="auto"/>
              <w:right w:val="single" w:sz="8" w:space="0" w:color="auto"/>
            </w:tcBorders>
            <w:vAlign w:val="center"/>
            <w:hideMark/>
          </w:tcPr>
          <w:p w14:paraId="7FB6A05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RS485_A</w:t>
            </w:r>
          </w:p>
        </w:tc>
      </w:tr>
      <w:tr w:rsidR="00DE4915" w:rsidRPr="007D46AC" w14:paraId="0AE9AFE5"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A1EEBAB"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J7-2</w:t>
            </w:r>
          </w:p>
        </w:tc>
        <w:tc>
          <w:tcPr>
            <w:tcW w:w="4394" w:type="dxa"/>
            <w:tcBorders>
              <w:top w:val="nil"/>
              <w:left w:val="nil"/>
              <w:bottom w:val="single" w:sz="8" w:space="0" w:color="auto"/>
              <w:right w:val="single" w:sz="8" w:space="0" w:color="auto"/>
            </w:tcBorders>
            <w:vAlign w:val="center"/>
            <w:hideMark/>
          </w:tcPr>
          <w:p w14:paraId="1F43E66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RS485_B</w:t>
            </w:r>
          </w:p>
        </w:tc>
      </w:tr>
      <w:tr w:rsidR="00DE4915" w:rsidRPr="007D46AC" w14:paraId="3F3A0096"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20D8E7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J7-3</w:t>
            </w:r>
          </w:p>
        </w:tc>
        <w:tc>
          <w:tcPr>
            <w:tcW w:w="4394" w:type="dxa"/>
            <w:tcBorders>
              <w:top w:val="nil"/>
              <w:left w:val="nil"/>
              <w:bottom w:val="single" w:sz="8" w:space="0" w:color="auto"/>
              <w:right w:val="single" w:sz="8" w:space="0" w:color="auto"/>
            </w:tcBorders>
            <w:vAlign w:val="center"/>
            <w:hideMark/>
          </w:tcPr>
          <w:p w14:paraId="1D1EBCB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376ACCD2"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F35410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J7-4</w:t>
            </w:r>
          </w:p>
        </w:tc>
        <w:tc>
          <w:tcPr>
            <w:tcW w:w="4394" w:type="dxa"/>
            <w:tcBorders>
              <w:top w:val="nil"/>
              <w:left w:val="nil"/>
              <w:bottom w:val="single" w:sz="8" w:space="0" w:color="auto"/>
              <w:right w:val="single" w:sz="8" w:space="0" w:color="auto"/>
            </w:tcBorders>
            <w:vAlign w:val="center"/>
            <w:hideMark/>
          </w:tcPr>
          <w:p w14:paraId="290B73EB"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RS485_A_418</w:t>
            </w:r>
          </w:p>
        </w:tc>
      </w:tr>
      <w:tr w:rsidR="00DE4915" w:rsidRPr="007D46AC" w14:paraId="2B6005D6"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74074F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J7-5</w:t>
            </w:r>
          </w:p>
        </w:tc>
        <w:tc>
          <w:tcPr>
            <w:tcW w:w="4394" w:type="dxa"/>
            <w:tcBorders>
              <w:top w:val="nil"/>
              <w:left w:val="nil"/>
              <w:bottom w:val="single" w:sz="8" w:space="0" w:color="auto"/>
              <w:right w:val="single" w:sz="8" w:space="0" w:color="auto"/>
            </w:tcBorders>
            <w:vAlign w:val="center"/>
            <w:hideMark/>
          </w:tcPr>
          <w:p w14:paraId="1ED34DE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RS485_B_418</w:t>
            </w:r>
          </w:p>
        </w:tc>
      </w:tr>
      <w:tr w:rsidR="00DE4915" w:rsidRPr="007D46AC" w14:paraId="2CA9EE0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DCCACB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500A0D3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5BFA8EC7"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E1DE78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J8-1</w:t>
            </w:r>
          </w:p>
        </w:tc>
        <w:tc>
          <w:tcPr>
            <w:tcW w:w="4394" w:type="dxa"/>
            <w:tcBorders>
              <w:top w:val="nil"/>
              <w:left w:val="nil"/>
              <w:bottom w:val="single" w:sz="8" w:space="0" w:color="auto"/>
              <w:right w:val="single" w:sz="8" w:space="0" w:color="auto"/>
            </w:tcBorders>
            <w:vAlign w:val="center"/>
            <w:hideMark/>
          </w:tcPr>
          <w:p w14:paraId="2C47DD1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NC</w:t>
            </w:r>
          </w:p>
        </w:tc>
      </w:tr>
      <w:tr w:rsidR="00DE4915" w:rsidRPr="007D46AC" w14:paraId="58C9C8FE"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3644620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J8-2</w:t>
            </w:r>
          </w:p>
        </w:tc>
        <w:tc>
          <w:tcPr>
            <w:tcW w:w="4394" w:type="dxa"/>
            <w:tcBorders>
              <w:top w:val="nil"/>
              <w:left w:val="nil"/>
              <w:bottom w:val="single" w:sz="8" w:space="0" w:color="auto"/>
              <w:right w:val="single" w:sz="8" w:space="0" w:color="auto"/>
            </w:tcBorders>
            <w:vAlign w:val="center"/>
            <w:hideMark/>
          </w:tcPr>
          <w:p w14:paraId="78726CE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TX232</w:t>
            </w:r>
          </w:p>
        </w:tc>
      </w:tr>
      <w:tr w:rsidR="00DE4915" w:rsidRPr="007D46AC" w14:paraId="38ABE684"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50308CB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J8-3</w:t>
            </w:r>
          </w:p>
        </w:tc>
        <w:tc>
          <w:tcPr>
            <w:tcW w:w="4394" w:type="dxa"/>
            <w:tcBorders>
              <w:top w:val="nil"/>
              <w:left w:val="nil"/>
              <w:bottom w:val="single" w:sz="8" w:space="0" w:color="auto"/>
              <w:right w:val="single" w:sz="8" w:space="0" w:color="auto"/>
            </w:tcBorders>
            <w:vAlign w:val="center"/>
            <w:hideMark/>
          </w:tcPr>
          <w:p w14:paraId="71933D8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RX232</w:t>
            </w:r>
          </w:p>
        </w:tc>
      </w:tr>
      <w:tr w:rsidR="00DE4915" w:rsidRPr="007D46AC" w14:paraId="03DA1E7C"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35B72FA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J8-4</w:t>
            </w:r>
          </w:p>
        </w:tc>
        <w:tc>
          <w:tcPr>
            <w:tcW w:w="4394" w:type="dxa"/>
            <w:tcBorders>
              <w:top w:val="nil"/>
              <w:left w:val="nil"/>
              <w:bottom w:val="single" w:sz="8" w:space="0" w:color="auto"/>
              <w:right w:val="single" w:sz="8" w:space="0" w:color="auto"/>
            </w:tcBorders>
            <w:vAlign w:val="center"/>
            <w:hideMark/>
          </w:tcPr>
          <w:p w14:paraId="4FAB90A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NC</w:t>
            </w:r>
          </w:p>
        </w:tc>
      </w:tr>
      <w:tr w:rsidR="00DE4915" w:rsidRPr="007D46AC" w14:paraId="1539C221"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1D0222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J8-5</w:t>
            </w:r>
          </w:p>
        </w:tc>
        <w:tc>
          <w:tcPr>
            <w:tcW w:w="4394" w:type="dxa"/>
            <w:tcBorders>
              <w:top w:val="nil"/>
              <w:left w:val="nil"/>
              <w:bottom w:val="single" w:sz="8" w:space="0" w:color="auto"/>
              <w:right w:val="single" w:sz="8" w:space="0" w:color="auto"/>
            </w:tcBorders>
            <w:vAlign w:val="center"/>
            <w:hideMark/>
          </w:tcPr>
          <w:p w14:paraId="08BB51B2"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486C4F7F"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3D922C2"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J8-6</w:t>
            </w:r>
          </w:p>
        </w:tc>
        <w:tc>
          <w:tcPr>
            <w:tcW w:w="4394" w:type="dxa"/>
            <w:tcBorders>
              <w:top w:val="nil"/>
              <w:left w:val="nil"/>
              <w:bottom w:val="single" w:sz="8" w:space="0" w:color="auto"/>
              <w:right w:val="single" w:sz="8" w:space="0" w:color="auto"/>
            </w:tcBorders>
            <w:vAlign w:val="center"/>
            <w:hideMark/>
          </w:tcPr>
          <w:p w14:paraId="1C176437"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NC</w:t>
            </w:r>
          </w:p>
        </w:tc>
      </w:tr>
      <w:tr w:rsidR="00DE4915" w:rsidRPr="007D46AC" w14:paraId="4BEEFA21"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E3299D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J8-7</w:t>
            </w:r>
          </w:p>
        </w:tc>
        <w:tc>
          <w:tcPr>
            <w:tcW w:w="4394" w:type="dxa"/>
            <w:tcBorders>
              <w:top w:val="nil"/>
              <w:left w:val="nil"/>
              <w:bottom w:val="single" w:sz="8" w:space="0" w:color="auto"/>
              <w:right w:val="single" w:sz="8" w:space="0" w:color="auto"/>
            </w:tcBorders>
            <w:vAlign w:val="center"/>
            <w:hideMark/>
          </w:tcPr>
          <w:p w14:paraId="7644E41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NC</w:t>
            </w:r>
          </w:p>
        </w:tc>
      </w:tr>
      <w:tr w:rsidR="00DE4915" w:rsidRPr="007D46AC" w14:paraId="670D2F76"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9FEB19C"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J8-8</w:t>
            </w:r>
          </w:p>
        </w:tc>
        <w:tc>
          <w:tcPr>
            <w:tcW w:w="4394" w:type="dxa"/>
            <w:tcBorders>
              <w:top w:val="nil"/>
              <w:left w:val="nil"/>
              <w:bottom w:val="single" w:sz="8" w:space="0" w:color="auto"/>
              <w:right w:val="single" w:sz="8" w:space="0" w:color="auto"/>
            </w:tcBorders>
            <w:vAlign w:val="center"/>
            <w:hideMark/>
          </w:tcPr>
          <w:p w14:paraId="2AF07D8C"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NC</w:t>
            </w:r>
          </w:p>
        </w:tc>
      </w:tr>
      <w:tr w:rsidR="00DE4915" w:rsidRPr="007D46AC" w14:paraId="7D88C1A4"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FE2A64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J8-9</w:t>
            </w:r>
          </w:p>
        </w:tc>
        <w:tc>
          <w:tcPr>
            <w:tcW w:w="4394" w:type="dxa"/>
            <w:tcBorders>
              <w:top w:val="nil"/>
              <w:left w:val="nil"/>
              <w:bottom w:val="single" w:sz="8" w:space="0" w:color="auto"/>
              <w:right w:val="single" w:sz="8" w:space="0" w:color="auto"/>
            </w:tcBorders>
            <w:vAlign w:val="center"/>
            <w:hideMark/>
          </w:tcPr>
          <w:p w14:paraId="35118E3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NC</w:t>
            </w:r>
          </w:p>
        </w:tc>
      </w:tr>
      <w:tr w:rsidR="00DE4915" w:rsidRPr="007D46AC" w14:paraId="5A29F153"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279BA9A"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12F8498A"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4DCE6613"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61BE4DB"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J9-1</w:t>
            </w:r>
          </w:p>
        </w:tc>
        <w:tc>
          <w:tcPr>
            <w:tcW w:w="4394" w:type="dxa"/>
            <w:tcBorders>
              <w:top w:val="nil"/>
              <w:left w:val="nil"/>
              <w:bottom w:val="single" w:sz="8" w:space="0" w:color="auto"/>
              <w:right w:val="single" w:sz="8" w:space="0" w:color="auto"/>
            </w:tcBorders>
            <w:vAlign w:val="center"/>
            <w:hideMark/>
          </w:tcPr>
          <w:p w14:paraId="4727680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378EDFD9"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22ED41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J9-2</w:t>
            </w:r>
          </w:p>
        </w:tc>
        <w:tc>
          <w:tcPr>
            <w:tcW w:w="4394" w:type="dxa"/>
            <w:tcBorders>
              <w:top w:val="nil"/>
              <w:left w:val="nil"/>
              <w:bottom w:val="single" w:sz="8" w:space="0" w:color="auto"/>
              <w:right w:val="single" w:sz="8" w:space="0" w:color="auto"/>
            </w:tcBorders>
            <w:vAlign w:val="center"/>
            <w:hideMark/>
          </w:tcPr>
          <w:p w14:paraId="598AA95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NC</w:t>
            </w:r>
          </w:p>
        </w:tc>
      </w:tr>
      <w:tr w:rsidR="00DE4915" w:rsidRPr="007D46AC" w14:paraId="2CD45733"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F2E5AA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lastRenderedPageBreak/>
              <w:t>J9-3</w:t>
            </w:r>
          </w:p>
        </w:tc>
        <w:tc>
          <w:tcPr>
            <w:tcW w:w="4394" w:type="dxa"/>
            <w:tcBorders>
              <w:top w:val="nil"/>
              <w:left w:val="nil"/>
              <w:bottom w:val="single" w:sz="8" w:space="0" w:color="auto"/>
              <w:right w:val="single" w:sz="8" w:space="0" w:color="auto"/>
            </w:tcBorders>
            <w:vAlign w:val="center"/>
            <w:hideMark/>
          </w:tcPr>
          <w:p w14:paraId="3057A15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NC</w:t>
            </w:r>
          </w:p>
        </w:tc>
      </w:tr>
      <w:tr w:rsidR="00DE4915" w:rsidRPr="007D46AC" w14:paraId="24622009"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92210E6"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J9-4</w:t>
            </w:r>
          </w:p>
        </w:tc>
        <w:tc>
          <w:tcPr>
            <w:tcW w:w="4394" w:type="dxa"/>
            <w:tcBorders>
              <w:top w:val="nil"/>
              <w:left w:val="nil"/>
              <w:bottom w:val="single" w:sz="8" w:space="0" w:color="auto"/>
              <w:right w:val="single" w:sz="8" w:space="0" w:color="auto"/>
            </w:tcBorders>
            <w:vAlign w:val="center"/>
            <w:hideMark/>
          </w:tcPr>
          <w:p w14:paraId="5AEF2B6F"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634EF099"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373C386"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J9-5</w:t>
            </w:r>
          </w:p>
        </w:tc>
        <w:tc>
          <w:tcPr>
            <w:tcW w:w="4394" w:type="dxa"/>
            <w:tcBorders>
              <w:top w:val="nil"/>
              <w:left w:val="nil"/>
              <w:bottom w:val="single" w:sz="8" w:space="0" w:color="auto"/>
              <w:right w:val="single" w:sz="8" w:space="0" w:color="auto"/>
            </w:tcBorders>
            <w:vAlign w:val="center"/>
            <w:hideMark/>
          </w:tcPr>
          <w:p w14:paraId="6B20C5B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RS485_B_418</w:t>
            </w:r>
          </w:p>
        </w:tc>
      </w:tr>
      <w:tr w:rsidR="00DE4915" w:rsidRPr="007D46AC" w14:paraId="32D70347"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6671110B"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J9-6</w:t>
            </w:r>
          </w:p>
        </w:tc>
        <w:tc>
          <w:tcPr>
            <w:tcW w:w="4394" w:type="dxa"/>
            <w:tcBorders>
              <w:top w:val="nil"/>
              <w:left w:val="nil"/>
              <w:bottom w:val="single" w:sz="8" w:space="0" w:color="auto"/>
              <w:right w:val="single" w:sz="8" w:space="0" w:color="auto"/>
            </w:tcBorders>
            <w:vAlign w:val="center"/>
            <w:hideMark/>
          </w:tcPr>
          <w:p w14:paraId="1AA7CFA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RS485_A_418</w:t>
            </w:r>
          </w:p>
        </w:tc>
      </w:tr>
      <w:tr w:rsidR="00DE4915" w:rsidRPr="007D46AC" w14:paraId="79A9B610"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DA5960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J9-7</w:t>
            </w:r>
          </w:p>
        </w:tc>
        <w:tc>
          <w:tcPr>
            <w:tcW w:w="4394" w:type="dxa"/>
            <w:tcBorders>
              <w:top w:val="nil"/>
              <w:left w:val="nil"/>
              <w:bottom w:val="single" w:sz="8" w:space="0" w:color="auto"/>
              <w:right w:val="single" w:sz="8" w:space="0" w:color="auto"/>
            </w:tcBorders>
            <w:vAlign w:val="center"/>
            <w:hideMark/>
          </w:tcPr>
          <w:p w14:paraId="547A7A1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53CCCE7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EBA867C"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J9-8</w:t>
            </w:r>
          </w:p>
        </w:tc>
        <w:tc>
          <w:tcPr>
            <w:tcW w:w="4394" w:type="dxa"/>
            <w:tcBorders>
              <w:top w:val="nil"/>
              <w:left w:val="nil"/>
              <w:bottom w:val="single" w:sz="8" w:space="0" w:color="auto"/>
              <w:right w:val="single" w:sz="8" w:space="0" w:color="auto"/>
            </w:tcBorders>
            <w:vAlign w:val="center"/>
            <w:hideMark/>
          </w:tcPr>
          <w:p w14:paraId="54C63ADB"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RS232_418</w:t>
            </w:r>
          </w:p>
        </w:tc>
      </w:tr>
      <w:tr w:rsidR="00DE4915" w:rsidRPr="007D46AC" w14:paraId="402E0CE6"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31A263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J9-9</w:t>
            </w:r>
          </w:p>
        </w:tc>
        <w:tc>
          <w:tcPr>
            <w:tcW w:w="4394" w:type="dxa"/>
            <w:tcBorders>
              <w:top w:val="nil"/>
              <w:left w:val="nil"/>
              <w:bottom w:val="single" w:sz="8" w:space="0" w:color="auto"/>
              <w:right w:val="single" w:sz="8" w:space="0" w:color="auto"/>
            </w:tcBorders>
            <w:vAlign w:val="center"/>
            <w:hideMark/>
          </w:tcPr>
          <w:p w14:paraId="4D39DF08"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TX232_418</w:t>
            </w:r>
          </w:p>
        </w:tc>
      </w:tr>
      <w:tr w:rsidR="00DE4915" w:rsidRPr="007D46AC" w14:paraId="0479DAA1"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1B1A8F9"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57AC34F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7A443C06"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51C50A9C"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J10-1</w:t>
            </w:r>
          </w:p>
        </w:tc>
        <w:tc>
          <w:tcPr>
            <w:tcW w:w="4394" w:type="dxa"/>
            <w:tcBorders>
              <w:top w:val="nil"/>
              <w:left w:val="nil"/>
              <w:bottom w:val="single" w:sz="8" w:space="0" w:color="auto"/>
              <w:right w:val="single" w:sz="8" w:space="0" w:color="auto"/>
            </w:tcBorders>
            <w:vAlign w:val="center"/>
            <w:hideMark/>
          </w:tcPr>
          <w:p w14:paraId="0F34DE6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+3V3</w:t>
            </w:r>
          </w:p>
        </w:tc>
      </w:tr>
      <w:tr w:rsidR="00DE4915" w:rsidRPr="007D46AC" w14:paraId="0ECFD29E"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26BFBDFF"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J10-2</w:t>
            </w:r>
          </w:p>
        </w:tc>
        <w:tc>
          <w:tcPr>
            <w:tcW w:w="4394" w:type="dxa"/>
            <w:tcBorders>
              <w:top w:val="nil"/>
              <w:left w:val="nil"/>
              <w:bottom w:val="single" w:sz="8" w:space="0" w:color="auto"/>
              <w:right w:val="single" w:sz="8" w:space="0" w:color="auto"/>
            </w:tcBorders>
            <w:vAlign w:val="center"/>
            <w:hideMark/>
          </w:tcPr>
          <w:p w14:paraId="24E8B761"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I2C_SCL</w:t>
            </w:r>
          </w:p>
        </w:tc>
      </w:tr>
      <w:tr w:rsidR="00DE4915" w:rsidRPr="007D46AC" w14:paraId="079C42F9"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55CFAAB9"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J10-3</w:t>
            </w:r>
          </w:p>
        </w:tc>
        <w:tc>
          <w:tcPr>
            <w:tcW w:w="4394" w:type="dxa"/>
            <w:tcBorders>
              <w:top w:val="nil"/>
              <w:left w:val="nil"/>
              <w:bottom w:val="single" w:sz="8" w:space="0" w:color="auto"/>
              <w:right w:val="single" w:sz="8" w:space="0" w:color="auto"/>
            </w:tcBorders>
            <w:vAlign w:val="center"/>
            <w:hideMark/>
          </w:tcPr>
          <w:p w14:paraId="1AD5654F"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I2C_SDA</w:t>
            </w:r>
          </w:p>
        </w:tc>
      </w:tr>
      <w:tr w:rsidR="00DE4915" w:rsidRPr="007D46AC" w14:paraId="438D2091"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0C1F19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J10-4</w:t>
            </w:r>
          </w:p>
        </w:tc>
        <w:tc>
          <w:tcPr>
            <w:tcW w:w="4394" w:type="dxa"/>
            <w:tcBorders>
              <w:top w:val="nil"/>
              <w:left w:val="nil"/>
              <w:bottom w:val="single" w:sz="8" w:space="0" w:color="auto"/>
              <w:right w:val="single" w:sz="8" w:space="0" w:color="auto"/>
            </w:tcBorders>
            <w:vAlign w:val="center"/>
            <w:hideMark/>
          </w:tcPr>
          <w:p w14:paraId="7B5D40D5"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GND</w:t>
            </w:r>
          </w:p>
        </w:tc>
      </w:tr>
      <w:tr w:rsidR="00DE4915" w:rsidRPr="007D46AC" w14:paraId="74F86FB3"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182737D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c>
          <w:tcPr>
            <w:tcW w:w="4394" w:type="dxa"/>
            <w:tcBorders>
              <w:top w:val="nil"/>
              <w:left w:val="nil"/>
              <w:bottom w:val="single" w:sz="8" w:space="0" w:color="auto"/>
              <w:right w:val="single" w:sz="8" w:space="0" w:color="auto"/>
            </w:tcBorders>
            <w:vAlign w:val="center"/>
            <w:hideMark/>
          </w:tcPr>
          <w:p w14:paraId="3394F7F0"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 </w:t>
            </w:r>
          </w:p>
        </w:tc>
      </w:tr>
      <w:tr w:rsidR="00DE4915" w:rsidRPr="007D46AC" w14:paraId="2B84032B"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9E22B19"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J11-1</w:t>
            </w:r>
          </w:p>
        </w:tc>
        <w:tc>
          <w:tcPr>
            <w:tcW w:w="4394" w:type="dxa"/>
            <w:tcBorders>
              <w:top w:val="nil"/>
              <w:left w:val="nil"/>
              <w:bottom w:val="single" w:sz="8" w:space="0" w:color="auto"/>
              <w:right w:val="single" w:sz="8" w:space="0" w:color="auto"/>
            </w:tcBorders>
            <w:vAlign w:val="center"/>
            <w:hideMark/>
          </w:tcPr>
          <w:p w14:paraId="749C4EB2"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+ALIM</w:t>
            </w:r>
          </w:p>
        </w:tc>
      </w:tr>
      <w:tr w:rsidR="00DE4915" w:rsidRPr="007D46AC" w14:paraId="127064A5"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027A4FE2"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J11-2</w:t>
            </w:r>
          </w:p>
        </w:tc>
        <w:tc>
          <w:tcPr>
            <w:tcW w:w="4394" w:type="dxa"/>
            <w:tcBorders>
              <w:top w:val="nil"/>
              <w:left w:val="nil"/>
              <w:bottom w:val="single" w:sz="8" w:space="0" w:color="auto"/>
              <w:right w:val="single" w:sz="8" w:space="0" w:color="auto"/>
            </w:tcBorders>
            <w:vAlign w:val="center"/>
            <w:hideMark/>
          </w:tcPr>
          <w:p w14:paraId="29573A9D"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OUT1</w:t>
            </w:r>
          </w:p>
        </w:tc>
      </w:tr>
      <w:tr w:rsidR="00DE4915" w:rsidRPr="007D46AC" w14:paraId="068BF009"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7CD1BC9E"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J11-3</w:t>
            </w:r>
          </w:p>
        </w:tc>
        <w:tc>
          <w:tcPr>
            <w:tcW w:w="4394" w:type="dxa"/>
            <w:tcBorders>
              <w:top w:val="nil"/>
              <w:left w:val="nil"/>
              <w:bottom w:val="single" w:sz="8" w:space="0" w:color="auto"/>
              <w:right w:val="single" w:sz="8" w:space="0" w:color="auto"/>
            </w:tcBorders>
            <w:vAlign w:val="center"/>
            <w:hideMark/>
          </w:tcPr>
          <w:p w14:paraId="153DFFD3"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OUT2</w:t>
            </w:r>
          </w:p>
        </w:tc>
      </w:tr>
      <w:tr w:rsidR="00DE4915" w:rsidRPr="007D46AC" w14:paraId="04587F76"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41844D74"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J11-4</w:t>
            </w:r>
          </w:p>
        </w:tc>
        <w:tc>
          <w:tcPr>
            <w:tcW w:w="4394" w:type="dxa"/>
            <w:tcBorders>
              <w:top w:val="nil"/>
              <w:left w:val="nil"/>
              <w:bottom w:val="single" w:sz="8" w:space="0" w:color="auto"/>
              <w:right w:val="single" w:sz="8" w:space="0" w:color="auto"/>
            </w:tcBorders>
            <w:vAlign w:val="center"/>
            <w:hideMark/>
          </w:tcPr>
          <w:p w14:paraId="0B9C4039"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OUT3</w:t>
            </w:r>
          </w:p>
        </w:tc>
      </w:tr>
      <w:tr w:rsidR="00DE4915" w:rsidRPr="007D46AC" w14:paraId="7B4ABDF6" w14:textId="77777777" w:rsidTr="00D13E5B">
        <w:trPr>
          <w:trHeight w:val="330"/>
        </w:trPr>
        <w:tc>
          <w:tcPr>
            <w:tcW w:w="4810" w:type="dxa"/>
            <w:tcBorders>
              <w:top w:val="nil"/>
              <w:left w:val="single" w:sz="8" w:space="0" w:color="auto"/>
              <w:bottom w:val="single" w:sz="8" w:space="0" w:color="auto"/>
              <w:right w:val="single" w:sz="8" w:space="0" w:color="auto"/>
            </w:tcBorders>
            <w:vAlign w:val="center"/>
            <w:hideMark/>
          </w:tcPr>
          <w:p w14:paraId="521E808C"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J11-5</w:t>
            </w:r>
          </w:p>
        </w:tc>
        <w:tc>
          <w:tcPr>
            <w:tcW w:w="4394" w:type="dxa"/>
            <w:tcBorders>
              <w:top w:val="nil"/>
              <w:left w:val="nil"/>
              <w:bottom w:val="single" w:sz="8" w:space="0" w:color="auto"/>
              <w:right w:val="single" w:sz="8" w:space="0" w:color="auto"/>
            </w:tcBorders>
            <w:vAlign w:val="center"/>
            <w:hideMark/>
          </w:tcPr>
          <w:p w14:paraId="77365AEA" w14:textId="77777777" w:rsidR="00DE4915" w:rsidRPr="007D46AC" w:rsidRDefault="00DE4915" w:rsidP="00D13E5B">
            <w:pPr>
              <w:jc w:val="center"/>
              <w:rPr>
                <w:rFonts w:ascii="Times New Roman" w:hAnsi="Times New Roman"/>
                <w:color w:val="000000"/>
                <w:szCs w:val="24"/>
              </w:rPr>
            </w:pPr>
            <w:r w:rsidRPr="007D46AC">
              <w:rPr>
                <w:rFonts w:ascii="Times New Roman" w:hAnsi="Times New Roman"/>
                <w:color w:val="000000"/>
                <w:szCs w:val="24"/>
              </w:rPr>
              <w:t>OUT4</w:t>
            </w:r>
          </w:p>
        </w:tc>
      </w:tr>
    </w:tbl>
    <w:p w14:paraId="0B32B8B4" w14:textId="77777777" w:rsidR="00151EE6" w:rsidRPr="001C31C8" w:rsidRDefault="00151EE6" w:rsidP="00151EE6"/>
    <w:p w14:paraId="377DA918" w14:textId="37630B48" w:rsidR="00412EF8" w:rsidRPr="001C31C8" w:rsidRDefault="00412EF8" w:rsidP="00412EF8">
      <w:pPr>
        <w:pStyle w:val="Paragraphedeliste"/>
        <w:jc w:val="left"/>
        <w:rPr>
          <w:rFonts w:asciiTheme="minorHAnsi" w:hAnsiTheme="minorHAnsi" w:cstheme="minorHAnsi"/>
          <w:lang w:val="fr-FR"/>
        </w:rPr>
      </w:pPr>
    </w:p>
    <w:p w14:paraId="6DB49A27" w14:textId="448AB192" w:rsidR="00DD64D7" w:rsidRPr="001C31C8" w:rsidRDefault="00DD64D7" w:rsidP="00412EF8">
      <w:pPr>
        <w:pStyle w:val="Paragraphedeliste"/>
        <w:jc w:val="left"/>
        <w:rPr>
          <w:rFonts w:asciiTheme="minorHAnsi" w:hAnsiTheme="minorHAnsi" w:cstheme="minorHAnsi"/>
          <w:lang w:val="fr-FR"/>
        </w:rPr>
      </w:pPr>
    </w:p>
    <w:p w14:paraId="17CAFAFE" w14:textId="610BAAA7" w:rsidR="00DD64D7" w:rsidRPr="001C31C8" w:rsidRDefault="00DD64D7" w:rsidP="00412EF8">
      <w:pPr>
        <w:pStyle w:val="Paragraphedeliste"/>
        <w:jc w:val="left"/>
        <w:rPr>
          <w:rFonts w:asciiTheme="minorHAnsi" w:hAnsiTheme="minorHAnsi" w:cstheme="minorHAnsi"/>
          <w:lang w:val="fr-FR"/>
        </w:rPr>
      </w:pPr>
    </w:p>
    <w:p w14:paraId="179EB458" w14:textId="3E79481F" w:rsidR="00DD64D7" w:rsidRPr="001C31C8" w:rsidRDefault="00DD64D7" w:rsidP="00412EF8">
      <w:pPr>
        <w:pStyle w:val="Paragraphedeliste"/>
        <w:jc w:val="left"/>
        <w:rPr>
          <w:rFonts w:asciiTheme="minorHAnsi" w:hAnsiTheme="minorHAnsi" w:cstheme="minorHAnsi"/>
          <w:lang w:val="fr-FR"/>
        </w:rPr>
      </w:pPr>
    </w:p>
    <w:p w14:paraId="4DD090EC" w14:textId="55548866" w:rsidR="00DD64D7" w:rsidRPr="001C31C8" w:rsidRDefault="00DD64D7" w:rsidP="00412EF8">
      <w:pPr>
        <w:pStyle w:val="Paragraphedeliste"/>
        <w:jc w:val="left"/>
        <w:rPr>
          <w:rFonts w:asciiTheme="minorHAnsi" w:hAnsiTheme="minorHAnsi" w:cstheme="minorHAnsi"/>
          <w:lang w:val="fr-FR"/>
        </w:rPr>
      </w:pPr>
    </w:p>
    <w:p w14:paraId="270182A7" w14:textId="7FFE1316" w:rsidR="00DD64D7" w:rsidRPr="001C31C8" w:rsidRDefault="00DD64D7" w:rsidP="00412EF8">
      <w:pPr>
        <w:pStyle w:val="Paragraphedeliste"/>
        <w:jc w:val="left"/>
        <w:rPr>
          <w:rFonts w:asciiTheme="minorHAnsi" w:hAnsiTheme="minorHAnsi" w:cstheme="minorHAnsi"/>
          <w:lang w:val="fr-FR"/>
        </w:rPr>
      </w:pPr>
    </w:p>
    <w:p w14:paraId="512F2BB3" w14:textId="19AC63D9" w:rsidR="00DD64D7" w:rsidRPr="001C31C8" w:rsidRDefault="00DD64D7" w:rsidP="00412EF8">
      <w:pPr>
        <w:pStyle w:val="Paragraphedeliste"/>
        <w:jc w:val="left"/>
        <w:rPr>
          <w:rFonts w:asciiTheme="minorHAnsi" w:hAnsiTheme="minorHAnsi" w:cstheme="minorHAnsi"/>
          <w:lang w:val="fr-FR"/>
        </w:rPr>
      </w:pPr>
    </w:p>
    <w:p w14:paraId="057F2BF1" w14:textId="7AC56130" w:rsidR="00DD64D7" w:rsidRPr="001C31C8" w:rsidRDefault="00DD64D7" w:rsidP="00412EF8">
      <w:pPr>
        <w:pStyle w:val="Paragraphedeliste"/>
        <w:jc w:val="left"/>
        <w:rPr>
          <w:rFonts w:asciiTheme="minorHAnsi" w:hAnsiTheme="minorHAnsi" w:cstheme="minorHAnsi"/>
          <w:lang w:val="fr-FR"/>
        </w:rPr>
      </w:pPr>
    </w:p>
    <w:p w14:paraId="012E67D3" w14:textId="6C51C704" w:rsidR="00DD64D7" w:rsidRPr="001C31C8" w:rsidRDefault="00DD64D7" w:rsidP="00412EF8">
      <w:pPr>
        <w:pStyle w:val="Paragraphedeliste"/>
        <w:jc w:val="left"/>
        <w:rPr>
          <w:rFonts w:asciiTheme="minorHAnsi" w:hAnsiTheme="minorHAnsi" w:cstheme="minorHAnsi"/>
          <w:lang w:val="fr-FR"/>
        </w:rPr>
      </w:pPr>
    </w:p>
    <w:p w14:paraId="184CDB98" w14:textId="57910DE4" w:rsidR="00DD64D7" w:rsidRPr="001C31C8" w:rsidRDefault="00DD64D7" w:rsidP="00412EF8">
      <w:pPr>
        <w:pStyle w:val="Paragraphedeliste"/>
        <w:jc w:val="left"/>
        <w:rPr>
          <w:rFonts w:asciiTheme="minorHAnsi" w:hAnsiTheme="minorHAnsi" w:cstheme="minorHAnsi"/>
          <w:lang w:val="fr-FR"/>
        </w:rPr>
      </w:pPr>
    </w:p>
    <w:p w14:paraId="72CEBC17" w14:textId="0012BD83" w:rsidR="00DD64D7" w:rsidRPr="001C31C8" w:rsidRDefault="00DD64D7" w:rsidP="00412EF8">
      <w:pPr>
        <w:pStyle w:val="Paragraphedeliste"/>
        <w:jc w:val="left"/>
        <w:rPr>
          <w:rFonts w:asciiTheme="minorHAnsi" w:hAnsiTheme="minorHAnsi" w:cstheme="minorHAnsi"/>
          <w:lang w:val="fr-FR"/>
        </w:rPr>
      </w:pPr>
    </w:p>
    <w:p w14:paraId="69FD0781" w14:textId="2B15D38E" w:rsidR="00DD64D7" w:rsidRPr="001C31C8" w:rsidRDefault="00DD64D7" w:rsidP="00412EF8">
      <w:pPr>
        <w:pStyle w:val="Paragraphedeliste"/>
        <w:jc w:val="left"/>
        <w:rPr>
          <w:rFonts w:asciiTheme="minorHAnsi" w:hAnsiTheme="minorHAnsi" w:cstheme="minorHAnsi"/>
          <w:lang w:val="fr-FR"/>
        </w:rPr>
      </w:pPr>
    </w:p>
    <w:p w14:paraId="7F61C114" w14:textId="64391BF1" w:rsidR="00DD64D7" w:rsidRPr="001C31C8" w:rsidRDefault="00DD64D7" w:rsidP="00412EF8">
      <w:pPr>
        <w:pStyle w:val="Paragraphedeliste"/>
        <w:jc w:val="left"/>
        <w:rPr>
          <w:rFonts w:asciiTheme="minorHAnsi" w:hAnsiTheme="minorHAnsi" w:cstheme="minorHAnsi"/>
          <w:lang w:val="fr-FR"/>
        </w:rPr>
      </w:pPr>
    </w:p>
    <w:p w14:paraId="7DF1DA2B" w14:textId="424B99DC" w:rsidR="00DD64D7" w:rsidRPr="001C31C8" w:rsidRDefault="00DD64D7" w:rsidP="00412EF8">
      <w:pPr>
        <w:pStyle w:val="Paragraphedeliste"/>
        <w:jc w:val="left"/>
        <w:rPr>
          <w:rFonts w:asciiTheme="minorHAnsi" w:hAnsiTheme="minorHAnsi" w:cstheme="minorHAnsi"/>
          <w:lang w:val="fr-FR"/>
        </w:rPr>
      </w:pPr>
    </w:p>
    <w:p w14:paraId="695A58AC" w14:textId="4A08B0D3" w:rsidR="00DD64D7" w:rsidRPr="001C31C8" w:rsidRDefault="00DD64D7" w:rsidP="00412EF8">
      <w:pPr>
        <w:pStyle w:val="Paragraphedeliste"/>
        <w:jc w:val="left"/>
        <w:rPr>
          <w:rFonts w:asciiTheme="minorHAnsi" w:hAnsiTheme="minorHAnsi" w:cstheme="minorHAnsi"/>
          <w:lang w:val="fr-FR"/>
        </w:rPr>
      </w:pPr>
    </w:p>
    <w:p w14:paraId="5054100C" w14:textId="77777777" w:rsidR="00DD64D7" w:rsidRPr="001C31C8" w:rsidRDefault="00DD64D7" w:rsidP="00412EF8">
      <w:pPr>
        <w:pStyle w:val="Paragraphedeliste"/>
        <w:jc w:val="left"/>
        <w:rPr>
          <w:rFonts w:asciiTheme="minorHAnsi" w:hAnsiTheme="minorHAnsi" w:cstheme="minorHAnsi"/>
          <w:lang w:val="fr-FR"/>
        </w:rPr>
      </w:pPr>
    </w:p>
    <w:p w14:paraId="5764177F" w14:textId="77777777" w:rsidR="00AD5F4B" w:rsidRPr="001C31C8" w:rsidRDefault="00AD5F4B" w:rsidP="00AD5F4B">
      <w:pPr>
        <w:pStyle w:val="Paragraphedeliste"/>
        <w:numPr>
          <w:ilvl w:val="0"/>
          <w:numId w:val="3"/>
        </w:numPr>
        <w:spacing w:before="240" w:after="80"/>
        <w:jc w:val="left"/>
        <w:outlineLvl w:val="1"/>
        <w:rPr>
          <w:rFonts w:asciiTheme="minorHAnsi" w:hAnsiTheme="minorHAnsi" w:cstheme="minorHAnsi"/>
          <w:b/>
          <w:bCs/>
          <w:iCs/>
          <w:vanish/>
          <w:sz w:val="28"/>
          <w:szCs w:val="28"/>
          <w:lang w:val="fr-FR" w:eastAsia="fr-FR"/>
        </w:rPr>
      </w:pPr>
    </w:p>
    <w:p w14:paraId="50E4487F" w14:textId="23B3F84F" w:rsidR="00973B6A" w:rsidRPr="001C31C8" w:rsidRDefault="00973B6A" w:rsidP="00DD64D7">
      <w:pPr>
        <w:pStyle w:val="Titre1"/>
      </w:pPr>
      <w:bookmarkStart w:id="5" w:name="_Toc213361893"/>
      <w:r w:rsidRPr="001C31C8">
        <w:lastRenderedPageBreak/>
        <w:t>Implantation Générale</w:t>
      </w:r>
      <w:r w:rsidR="00BC7562" w:rsidRPr="001C31C8">
        <w:t xml:space="preserve"> &amp; blocs fonctionnels</w:t>
      </w:r>
      <w:bookmarkEnd w:id="5"/>
    </w:p>
    <w:p w14:paraId="659B20FF" w14:textId="7298FDC2" w:rsidR="00A7060F" w:rsidRPr="001C31C8" w:rsidRDefault="00A7060F" w:rsidP="006D02DE"/>
    <w:p w14:paraId="724BF5E8" w14:textId="77777777" w:rsidR="00A7060F" w:rsidRPr="001C31C8" w:rsidRDefault="00A7060F" w:rsidP="006D02DE"/>
    <w:p w14:paraId="3FD196F1" w14:textId="68E69155" w:rsidR="006D02DE" w:rsidRPr="001C31C8" w:rsidRDefault="006D02DE" w:rsidP="002B1840">
      <w:pPr>
        <w:pStyle w:val="Titre2"/>
      </w:pPr>
      <w:bookmarkStart w:id="6" w:name="_Toc213361894"/>
      <w:r w:rsidRPr="001C31C8">
        <w:t>Description des différents blocs fonctionnels :</w:t>
      </w:r>
      <w:bookmarkEnd w:id="6"/>
    </w:p>
    <w:p w14:paraId="66987936" w14:textId="77777777" w:rsidR="006D02DE" w:rsidRPr="001C31C8" w:rsidRDefault="006D02DE" w:rsidP="006D02DE"/>
    <w:p w14:paraId="026EE869" w14:textId="2F66FC7E" w:rsidR="006D02DE" w:rsidRPr="001C31C8" w:rsidRDefault="006D02DE" w:rsidP="0025250C">
      <w:pPr>
        <w:pStyle w:val="Titre3"/>
      </w:pPr>
      <w:bookmarkStart w:id="7" w:name="_Toc213361895"/>
      <w:r w:rsidRPr="001C31C8">
        <w:t xml:space="preserve">1 </w:t>
      </w:r>
      <w:r w:rsidR="00DE4915">
        <w:t>–</w:t>
      </w:r>
      <w:r w:rsidRPr="001C31C8">
        <w:t xml:space="preserve"> </w:t>
      </w:r>
      <w:r w:rsidR="00DE4915">
        <w:t>MCU STM32</w:t>
      </w:r>
      <w:r w:rsidRPr="001C31C8">
        <w:t xml:space="preserve"> </w:t>
      </w:r>
      <w:r w:rsidR="00DE4915">
        <w:t>F103C8T6</w:t>
      </w:r>
      <w:r w:rsidRPr="001C31C8">
        <w:t xml:space="preserve"> (U</w:t>
      </w:r>
      <w:r w:rsidR="00DE4915">
        <w:t>1</w:t>
      </w:r>
      <w:r w:rsidRPr="001C31C8">
        <w:t>)</w:t>
      </w:r>
      <w:bookmarkEnd w:id="7"/>
      <w:r w:rsidRPr="001C31C8">
        <w:t> </w:t>
      </w:r>
    </w:p>
    <w:p w14:paraId="764B4BE4" w14:textId="77777777" w:rsidR="000B5937" w:rsidRPr="001C31C8" w:rsidRDefault="000B5937" w:rsidP="000B5937"/>
    <w:p w14:paraId="2BB895E9" w14:textId="77777777" w:rsidR="00DE4915" w:rsidRDefault="00DE4915" w:rsidP="00DE4915">
      <w:pPr>
        <w:jc w:val="both"/>
      </w:pPr>
      <w:r>
        <w:t>Il faut maintenant bien choisir le modèle de microcontrôleur selon les besoins, nous pouvons alors faire un récapitulatif des besoins en termes d’E/S :</w:t>
      </w:r>
    </w:p>
    <w:p w14:paraId="635BD632" w14:textId="77777777" w:rsidR="00DE4915" w:rsidRDefault="00DE4915" w:rsidP="00DE4915">
      <w:pPr>
        <w:keepNext/>
        <w:jc w:val="center"/>
      </w:pPr>
      <w:r>
        <w:rPr>
          <w:noProof/>
        </w:rPr>
        <w:drawing>
          <wp:inline distT="0" distB="0" distL="0" distR="0" wp14:anchorId="79F0EF34" wp14:editId="2B159AA6">
            <wp:extent cx="4206240" cy="2490490"/>
            <wp:effectExtent l="0" t="0" r="3810" b="5080"/>
            <wp:docPr id="1989628717" name="Image 13" descr="Une image contenant texte, diagramme, cercle,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8717" name="Image 13" descr="Une image contenant texte, diagramme, cercle, dessin humoristique&#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17873" cy="2497378"/>
                    </a:xfrm>
                    <a:prstGeom prst="rect">
                      <a:avLst/>
                    </a:prstGeom>
                    <a:noFill/>
                    <a:ln>
                      <a:noFill/>
                    </a:ln>
                  </pic:spPr>
                </pic:pic>
              </a:graphicData>
            </a:graphic>
          </wp:inline>
        </w:drawing>
      </w:r>
    </w:p>
    <w:p w14:paraId="5535321A" w14:textId="08E56577" w:rsidR="00DE4915" w:rsidRDefault="00DE4915" w:rsidP="00DE4915">
      <w:pPr>
        <w:pStyle w:val="Lgende"/>
        <w:jc w:val="center"/>
      </w:pPr>
      <w:bookmarkStart w:id="8" w:name="_Toc213273170"/>
      <w:r>
        <w:t xml:space="preserve">Figure </w:t>
      </w:r>
      <w:fldSimple w:instr=" SEQ Figure \* ARABIC ">
        <w:r w:rsidR="00206B68">
          <w:rPr>
            <w:noProof/>
          </w:rPr>
          <w:t>2</w:t>
        </w:r>
      </w:fldSimple>
      <w:r>
        <w:t>: Carte mentale rappel des besoins en E/S STM32</w:t>
      </w:r>
      <w:bookmarkEnd w:id="8"/>
    </w:p>
    <w:p w14:paraId="74CFE589" w14:textId="77777777" w:rsidR="00DE4915" w:rsidRDefault="00DE4915" w:rsidP="00DE4915">
      <w:pPr>
        <w:jc w:val="both"/>
      </w:pPr>
    </w:p>
    <w:p w14:paraId="66A5ADA8" w14:textId="77777777" w:rsidR="00DE4915" w:rsidRDefault="00DE4915" w:rsidP="00DE4915">
      <w:pPr>
        <w:jc w:val="both"/>
      </w:pPr>
      <w:r>
        <w:t xml:space="preserve">Le modèle choisi adéquat à notre projet est le </w:t>
      </w:r>
      <w:r w:rsidRPr="00313AE5">
        <w:rPr>
          <w:b/>
          <w:bCs/>
        </w:rPr>
        <w:t>STM32F103C8T6</w:t>
      </w:r>
      <w:r>
        <w:t xml:space="preserve">, pour ces caractéristiques : </w:t>
      </w:r>
    </w:p>
    <w:p w14:paraId="7D03EDA7" w14:textId="77777777" w:rsidR="00DE4915" w:rsidRDefault="00DE4915" w:rsidP="00DE4915">
      <w:pPr>
        <w:pStyle w:val="Paragraphedeliste"/>
        <w:widowControl w:val="0"/>
        <w:numPr>
          <w:ilvl w:val="0"/>
          <w:numId w:val="48"/>
        </w:numPr>
        <w:suppressAutoHyphens/>
        <w:snapToGrid/>
        <w:spacing w:before="0" w:after="0"/>
        <w:jc w:val="both"/>
      </w:pPr>
      <w:r>
        <w:t xml:space="preserve">3 interfaces UART pour la communication </w:t>
      </w:r>
      <w:proofErr w:type="spellStart"/>
      <w:r>
        <w:t>série</w:t>
      </w:r>
      <w:proofErr w:type="spellEnd"/>
    </w:p>
    <w:p w14:paraId="1AC127E4" w14:textId="77777777" w:rsidR="00DE4915" w:rsidRDefault="00DE4915" w:rsidP="00DE4915">
      <w:pPr>
        <w:pStyle w:val="Paragraphedeliste"/>
        <w:widowControl w:val="0"/>
        <w:numPr>
          <w:ilvl w:val="0"/>
          <w:numId w:val="48"/>
        </w:numPr>
        <w:suppressAutoHyphens/>
        <w:snapToGrid/>
        <w:spacing w:before="0" w:after="0"/>
        <w:jc w:val="both"/>
      </w:pPr>
      <w:r>
        <w:t xml:space="preserve">37 broches GPIO </w:t>
      </w:r>
      <w:proofErr w:type="spellStart"/>
      <w:r>
        <w:t>configurables</w:t>
      </w:r>
      <w:proofErr w:type="spellEnd"/>
      <w:r>
        <w:t xml:space="preserve"> </w:t>
      </w:r>
      <w:proofErr w:type="spellStart"/>
      <w:r>
        <w:t>en</w:t>
      </w:r>
      <w:proofErr w:type="spellEnd"/>
      <w:r>
        <w:t xml:space="preserve"> entrée/sortie</w:t>
      </w:r>
    </w:p>
    <w:p w14:paraId="7F2411FE" w14:textId="77777777" w:rsidR="00DE4915" w:rsidRDefault="00DE4915" w:rsidP="00DE4915">
      <w:pPr>
        <w:pStyle w:val="Paragraphedeliste"/>
        <w:widowControl w:val="0"/>
        <w:numPr>
          <w:ilvl w:val="0"/>
          <w:numId w:val="48"/>
        </w:numPr>
        <w:suppressAutoHyphens/>
        <w:snapToGrid/>
        <w:spacing w:before="0" w:after="0"/>
        <w:jc w:val="both"/>
      </w:pPr>
      <w:r>
        <w:t>ADC</w:t>
      </w:r>
      <w:r>
        <w:rPr>
          <w:rStyle w:val="Appelnotedebasdep"/>
        </w:rPr>
        <w:footnoteReference w:id="1"/>
      </w:r>
      <w:r>
        <w:t xml:space="preserve"> 12bits avec </w:t>
      </w:r>
      <w:proofErr w:type="spellStart"/>
      <w:r>
        <w:t>jusqu’à</w:t>
      </w:r>
      <w:proofErr w:type="spellEnd"/>
      <w:r>
        <w:t xml:space="preserve"> 10 </w:t>
      </w:r>
      <w:proofErr w:type="spellStart"/>
      <w:r>
        <w:t>canaux</w:t>
      </w:r>
      <w:proofErr w:type="spellEnd"/>
      <w:r>
        <w:t xml:space="preserve"> </w:t>
      </w:r>
      <w:proofErr w:type="spellStart"/>
      <w:r>
        <w:t>d’entrée</w:t>
      </w:r>
      <w:proofErr w:type="spellEnd"/>
    </w:p>
    <w:p w14:paraId="25D33802" w14:textId="77777777" w:rsidR="00DE4915" w:rsidRDefault="00DE4915" w:rsidP="00DE4915">
      <w:pPr>
        <w:pStyle w:val="Paragraphedeliste"/>
        <w:widowControl w:val="0"/>
        <w:numPr>
          <w:ilvl w:val="0"/>
          <w:numId w:val="48"/>
        </w:numPr>
        <w:suppressAutoHyphens/>
        <w:snapToGrid/>
        <w:spacing w:before="0" w:after="0"/>
        <w:jc w:val="both"/>
      </w:pPr>
      <w:r>
        <w:t>2 interfaces I2C</w:t>
      </w:r>
    </w:p>
    <w:p w14:paraId="33186C95" w14:textId="77777777" w:rsidR="00DE4915" w:rsidRDefault="00DE4915" w:rsidP="00DE4915">
      <w:pPr>
        <w:pStyle w:val="Paragraphedeliste"/>
        <w:widowControl w:val="0"/>
        <w:numPr>
          <w:ilvl w:val="0"/>
          <w:numId w:val="48"/>
        </w:numPr>
        <w:suppressAutoHyphens/>
        <w:snapToGrid/>
        <w:spacing w:before="0" w:after="0"/>
        <w:jc w:val="both"/>
      </w:pPr>
      <w:r>
        <w:t xml:space="preserve">3 timers </w:t>
      </w:r>
      <w:proofErr w:type="spellStart"/>
      <w:r>
        <w:t>principaux</w:t>
      </w:r>
      <w:proofErr w:type="spellEnd"/>
      <w:r>
        <w:t xml:space="preserve"> sur 16 bits</w:t>
      </w:r>
    </w:p>
    <w:p w14:paraId="4B0A7163" w14:textId="77777777" w:rsidR="00DE4915" w:rsidRDefault="00DE4915" w:rsidP="00DE4915">
      <w:pPr>
        <w:pStyle w:val="Paragraphedeliste"/>
        <w:widowControl w:val="0"/>
        <w:numPr>
          <w:ilvl w:val="0"/>
          <w:numId w:val="48"/>
        </w:numPr>
        <w:suppressAutoHyphens/>
        <w:snapToGrid/>
        <w:spacing w:before="0" w:after="0"/>
        <w:jc w:val="both"/>
      </w:pPr>
      <w:r w:rsidRPr="005F1949">
        <w:t xml:space="preserve">7 </w:t>
      </w:r>
      <w:proofErr w:type="spellStart"/>
      <w:r w:rsidRPr="005F1949">
        <w:t>canaux</w:t>
      </w:r>
      <w:proofErr w:type="spellEnd"/>
      <w:r w:rsidRPr="005F1949">
        <w:t xml:space="preserve"> DMA (Direct Memory Access) pour le </w:t>
      </w:r>
      <w:proofErr w:type="spellStart"/>
      <w:r w:rsidRPr="005F1949">
        <w:t>t</w:t>
      </w:r>
      <w:r>
        <w:t>ransfert</w:t>
      </w:r>
      <w:proofErr w:type="spellEnd"/>
      <w:r>
        <w:t xml:space="preserve"> direct entre les </w:t>
      </w:r>
      <w:proofErr w:type="spellStart"/>
      <w:r>
        <w:t>périphériques</w:t>
      </w:r>
      <w:proofErr w:type="spellEnd"/>
      <w:r>
        <w:t xml:space="preserve"> et la </w:t>
      </w:r>
      <w:proofErr w:type="spellStart"/>
      <w:r>
        <w:t>mémoire</w:t>
      </w:r>
      <w:proofErr w:type="spellEnd"/>
      <w:r>
        <w:t xml:space="preserve"> sans implication du </w:t>
      </w:r>
      <w:proofErr w:type="spellStart"/>
      <w:r>
        <w:t>processeur</w:t>
      </w:r>
      <w:proofErr w:type="spellEnd"/>
    </w:p>
    <w:p w14:paraId="6AACB3F6" w14:textId="77777777" w:rsidR="00DE4915" w:rsidRDefault="00DE4915" w:rsidP="00DE4915">
      <w:pPr>
        <w:pStyle w:val="Paragraphedeliste"/>
        <w:widowControl w:val="0"/>
        <w:numPr>
          <w:ilvl w:val="0"/>
          <w:numId w:val="48"/>
        </w:numPr>
        <w:suppressAutoHyphens/>
        <w:snapToGrid/>
        <w:spacing w:before="0" w:after="0"/>
        <w:jc w:val="both"/>
      </w:pPr>
      <w:proofErr w:type="spellStart"/>
      <w:r>
        <w:t>Fréquence</w:t>
      </w:r>
      <w:proofErr w:type="spellEnd"/>
      <w:r>
        <w:t xml:space="preserve"> </w:t>
      </w:r>
      <w:proofErr w:type="spellStart"/>
      <w:r>
        <w:t>maximale</w:t>
      </w:r>
      <w:proofErr w:type="spellEnd"/>
      <w:r>
        <w:t xml:space="preserve"> de 72 MHz</w:t>
      </w:r>
    </w:p>
    <w:p w14:paraId="7E80CBC4" w14:textId="77777777" w:rsidR="00DE4915" w:rsidRDefault="00DE4915" w:rsidP="00DE4915">
      <w:pPr>
        <w:pStyle w:val="Paragraphedeliste"/>
        <w:widowControl w:val="0"/>
        <w:numPr>
          <w:ilvl w:val="0"/>
          <w:numId w:val="48"/>
        </w:numPr>
        <w:suppressAutoHyphens/>
        <w:snapToGrid/>
        <w:spacing w:before="0" w:after="0"/>
        <w:jc w:val="both"/>
      </w:pPr>
      <w:r>
        <w:t xml:space="preserve">Prise </w:t>
      </w:r>
      <w:proofErr w:type="spellStart"/>
      <w:r>
        <w:t>en</w:t>
      </w:r>
      <w:proofErr w:type="spellEnd"/>
      <w:r>
        <w:t xml:space="preserve"> charge de RTOS (FREERTOS est </w:t>
      </w:r>
      <w:proofErr w:type="spellStart"/>
      <w:r>
        <w:t>intégré</w:t>
      </w:r>
      <w:proofErr w:type="spellEnd"/>
      <w:r>
        <w:t xml:space="preserve"> à </w:t>
      </w:r>
      <w:proofErr w:type="spellStart"/>
      <w:r>
        <w:t>l’IDE</w:t>
      </w:r>
      <w:proofErr w:type="spellEnd"/>
      <w:r>
        <w:t xml:space="preserve"> STM32 et </w:t>
      </w:r>
      <w:proofErr w:type="spellStart"/>
      <w:r>
        <w:t>CubeMx</w:t>
      </w:r>
      <w:proofErr w:type="spellEnd"/>
      <w:r>
        <w:t>)</w:t>
      </w:r>
    </w:p>
    <w:p w14:paraId="2E161185" w14:textId="77777777" w:rsidR="00DE4915" w:rsidRDefault="00DE4915" w:rsidP="00DE4915">
      <w:pPr>
        <w:pStyle w:val="Paragraphedeliste"/>
        <w:keepNext/>
      </w:pPr>
      <w:r>
        <w:rPr>
          <w:noProof/>
        </w:rPr>
        <w:drawing>
          <wp:inline distT="0" distB="0" distL="0" distR="0" wp14:anchorId="76DA9669" wp14:editId="09E71CA4">
            <wp:extent cx="1398905" cy="1398905"/>
            <wp:effectExtent l="0" t="0" r="0" b="0"/>
            <wp:docPr id="387365822" name="Image 14" descr="STMicroelectronics STM32F103C8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Microelectronics STM32F103C8T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21398" cy="1421398"/>
                    </a:xfrm>
                    <a:prstGeom prst="rect">
                      <a:avLst/>
                    </a:prstGeom>
                    <a:noFill/>
                    <a:ln>
                      <a:noFill/>
                    </a:ln>
                  </pic:spPr>
                </pic:pic>
              </a:graphicData>
            </a:graphic>
          </wp:inline>
        </w:drawing>
      </w:r>
    </w:p>
    <w:p w14:paraId="1FAAE3C6" w14:textId="5AF41430" w:rsidR="00DE4915" w:rsidRDefault="00DE4915" w:rsidP="00DE4915">
      <w:pPr>
        <w:pStyle w:val="Lgende"/>
        <w:jc w:val="center"/>
      </w:pPr>
      <w:bookmarkStart w:id="9" w:name="_Toc213273171"/>
      <w:r>
        <w:t xml:space="preserve">Figure </w:t>
      </w:r>
      <w:fldSimple w:instr=" SEQ Figure \* ARABIC ">
        <w:r w:rsidR="00206B68">
          <w:rPr>
            <w:noProof/>
          </w:rPr>
          <w:t>3</w:t>
        </w:r>
      </w:fldSimple>
      <w:r>
        <w:t>: STM32F103C8T6</w:t>
      </w:r>
      <w:bookmarkEnd w:id="9"/>
    </w:p>
    <w:p w14:paraId="585DD0B4" w14:textId="77777777" w:rsidR="00DE4915" w:rsidRDefault="00DE4915" w:rsidP="00DE4915">
      <w:pPr>
        <w:pStyle w:val="Paragraphedeliste"/>
        <w:keepNext/>
        <w:ind w:left="360"/>
        <w:jc w:val="left"/>
      </w:pPr>
      <w:r w:rsidRPr="00DE4915">
        <w:rPr>
          <w:noProof/>
          <w:lang w:val="fr-FR"/>
        </w:rPr>
        <w:lastRenderedPageBreak/>
        <w:drawing>
          <wp:inline distT="0" distB="0" distL="0" distR="0" wp14:anchorId="30490F48" wp14:editId="2923F3CC">
            <wp:extent cx="5849620" cy="4956175"/>
            <wp:effectExtent l="0" t="0" r="0" b="0"/>
            <wp:docPr id="1626944519" name="Image 1" descr="Une image contenant texte, diagramm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4519" name="Image 1" descr="Une image contenant texte, diagramme, Police, nombre&#10;&#10;Le contenu généré par l’IA peut être incorrect."/>
                    <pic:cNvPicPr/>
                  </pic:nvPicPr>
                  <pic:blipFill>
                    <a:blip r:embed="rId18"/>
                    <a:stretch>
                      <a:fillRect/>
                    </a:stretch>
                  </pic:blipFill>
                  <pic:spPr>
                    <a:xfrm>
                      <a:off x="0" y="0"/>
                      <a:ext cx="5849620" cy="4956175"/>
                    </a:xfrm>
                    <a:prstGeom prst="rect">
                      <a:avLst/>
                    </a:prstGeom>
                  </pic:spPr>
                </pic:pic>
              </a:graphicData>
            </a:graphic>
          </wp:inline>
        </w:drawing>
      </w:r>
    </w:p>
    <w:p w14:paraId="3E3AEC35" w14:textId="3A02C9D9" w:rsidR="000B5937" w:rsidRDefault="00DE4915" w:rsidP="00DE4915">
      <w:pPr>
        <w:pStyle w:val="Lgende"/>
        <w:jc w:val="center"/>
      </w:pPr>
      <w:r>
        <w:t xml:space="preserve">Figure </w:t>
      </w:r>
      <w:fldSimple w:instr=" SEQ Figure \* ARABIC ">
        <w:r w:rsidR="00206B68">
          <w:rPr>
            <w:noProof/>
          </w:rPr>
          <w:t>4</w:t>
        </w:r>
      </w:fldSimple>
      <w:r>
        <w:t xml:space="preserve">: </w:t>
      </w:r>
      <w:proofErr w:type="spellStart"/>
      <w:r>
        <w:t>Schematic</w:t>
      </w:r>
      <w:proofErr w:type="spellEnd"/>
      <w:r>
        <w:t xml:space="preserve"> du bloc µC</w:t>
      </w:r>
    </w:p>
    <w:p w14:paraId="35D308A3" w14:textId="77777777" w:rsidR="00DE4915" w:rsidRDefault="00DE4915" w:rsidP="00DE4915"/>
    <w:p w14:paraId="201D3DA4" w14:textId="77777777" w:rsidR="00DE4915" w:rsidRDefault="00DE4915" w:rsidP="00DE4915">
      <w:r>
        <w:t xml:space="preserve">Aussi on va utiliser un circuit qui fera office de </w:t>
      </w:r>
      <w:proofErr w:type="spellStart"/>
      <w:r>
        <w:t>watchdog</w:t>
      </w:r>
      <w:proofErr w:type="spellEnd"/>
      <w:r>
        <w:rPr>
          <w:rStyle w:val="Appelnotedebasdep"/>
        </w:rPr>
        <w:footnoteReference w:id="2"/>
      </w:r>
      <w:r>
        <w:t xml:space="preserve"> ce composant permettra de superviser la tension et de réinitialiser le µC pour le conserver dans un état stable malgré une chute soudaine de tension par exemple.</w:t>
      </w:r>
      <w:r>
        <w:rPr>
          <w:rStyle w:val="Appelnotedebasdep"/>
        </w:rPr>
        <w:footnoteReference w:id="3"/>
      </w:r>
    </w:p>
    <w:p w14:paraId="44C13980" w14:textId="77777777" w:rsidR="00463802" w:rsidRDefault="00DE4915" w:rsidP="00463802">
      <w:pPr>
        <w:keepNext/>
      </w:pPr>
      <w:r w:rsidRPr="00EC33F6">
        <w:rPr>
          <w:noProof/>
        </w:rPr>
        <w:lastRenderedPageBreak/>
        <w:drawing>
          <wp:inline distT="0" distB="0" distL="0" distR="0" wp14:anchorId="5ED96344" wp14:editId="54C2042A">
            <wp:extent cx="5943600" cy="2905125"/>
            <wp:effectExtent l="0" t="0" r="0" b="9525"/>
            <wp:docPr id="765092261"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92261" name="Image 1" descr="Une image contenant texte, diagramme, Plan, ligne&#10;&#10;Le contenu généré par l’IA peut être incorrect."/>
                    <pic:cNvPicPr/>
                  </pic:nvPicPr>
                  <pic:blipFill>
                    <a:blip r:embed="rId19"/>
                    <a:stretch>
                      <a:fillRect/>
                    </a:stretch>
                  </pic:blipFill>
                  <pic:spPr>
                    <a:xfrm>
                      <a:off x="0" y="0"/>
                      <a:ext cx="5943600" cy="2905125"/>
                    </a:xfrm>
                    <a:prstGeom prst="rect">
                      <a:avLst/>
                    </a:prstGeom>
                  </pic:spPr>
                </pic:pic>
              </a:graphicData>
            </a:graphic>
          </wp:inline>
        </w:drawing>
      </w:r>
    </w:p>
    <w:p w14:paraId="1CD2905A" w14:textId="0526A704" w:rsidR="00DE4915" w:rsidRDefault="00463802" w:rsidP="00463802">
      <w:pPr>
        <w:pStyle w:val="Lgende"/>
        <w:jc w:val="center"/>
      </w:pPr>
      <w:r>
        <w:t xml:space="preserve">Figure </w:t>
      </w:r>
      <w:fldSimple w:instr=" SEQ Figure \* ARABIC ">
        <w:r w:rsidR="00206B68">
          <w:rPr>
            <w:noProof/>
          </w:rPr>
          <w:t>5</w:t>
        </w:r>
      </w:fldSimple>
      <w:r>
        <w:t xml:space="preserve">: </w:t>
      </w:r>
      <w:r w:rsidRPr="00495DB3">
        <w:t xml:space="preserve">Schéma </w:t>
      </w:r>
      <w:proofErr w:type="spellStart"/>
      <w:r w:rsidRPr="00495DB3">
        <w:t>watchdog</w:t>
      </w:r>
      <w:proofErr w:type="spellEnd"/>
      <w:r w:rsidRPr="00495DB3">
        <w:t xml:space="preserve"> TPS3825-33 (</w:t>
      </w:r>
      <w:proofErr w:type="spellStart"/>
      <w:r w:rsidRPr="00495DB3">
        <w:t>KiCad</w:t>
      </w:r>
      <w:proofErr w:type="spellEnd"/>
      <w:r w:rsidRPr="00495DB3">
        <w:t>)</w:t>
      </w:r>
    </w:p>
    <w:p w14:paraId="54F88304" w14:textId="66048E09" w:rsidR="00DE4915" w:rsidRDefault="00DE4915" w:rsidP="00DE4915">
      <w:pPr>
        <w:pStyle w:val="Lgende"/>
        <w:jc w:val="center"/>
      </w:pPr>
    </w:p>
    <w:p w14:paraId="5CC724BE" w14:textId="77777777" w:rsidR="00DE4915" w:rsidRPr="00AE7223" w:rsidRDefault="00DE4915" w:rsidP="00DE4915"/>
    <w:p w14:paraId="059AD655" w14:textId="77777777" w:rsidR="00DE4915" w:rsidRPr="00DE4915" w:rsidRDefault="00DE4915" w:rsidP="00DE4915"/>
    <w:p w14:paraId="335865A2" w14:textId="6E9725ED" w:rsidR="006D02DE" w:rsidRPr="001C31C8" w:rsidRDefault="006D02DE" w:rsidP="006D02DE">
      <w:pPr>
        <w:jc w:val="center"/>
        <w:rPr>
          <w:rFonts w:cstheme="minorHAnsi"/>
          <w:b/>
          <w:i/>
          <w:sz w:val="20"/>
        </w:rPr>
      </w:pPr>
    </w:p>
    <w:p w14:paraId="0F2C060C" w14:textId="5667152D" w:rsidR="000B5937" w:rsidRPr="001C31C8" w:rsidRDefault="000B5937" w:rsidP="006D02DE">
      <w:pPr>
        <w:pStyle w:val="Paragraphedeliste"/>
        <w:ind w:left="360"/>
        <w:rPr>
          <w:rFonts w:asciiTheme="minorHAnsi" w:hAnsiTheme="minorHAnsi" w:cstheme="minorHAnsi"/>
          <w:b/>
          <w:i/>
          <w:sz w:val="20"/>
          <w:szCs w:val="20"/>
          <w:lang w:val="fr-FR"/>
        </w:rPr>
      </w:pPr>
    </w:p>
    <w:p w14:paraId="7D0FBC78" w14:textId="62D0A142" w:rsidR="000B5937" w:rsidRPr="001C31C8" w:rsidRDefault="000B5937" w:rsidP="006D02DE">
      <w:pPr>
        <w:pStyle w:val="Paragraphedeliste"/>
        <w:ind w:left="360"/>
        <w:rPr>
          <w:rFonts w:asciiTheme="minorHAnsi" w:hAnsiTheme="minorHAnsi" w:cstheme="minorHAnsi"/>
          <w:b/>
          <w:i/>
          <w:sz w:val="20"/>
          <w:szCs w:val="20"/>
          <w:lang w:val="fr-FR"/>
        </w:rPr>
      </w:pPr>
    </w:p>
    <w:p w14:paraId="1EB332DE" w14:textId="5740CB85" w:rsidR="000B5937" w:rsidRPr="001C31C8" w:rsidRDefault="000B5937" w:rsidP="006D02DE">
      <w:pPr>
        <w:pStyle w:val="Paragraphedeliste"/>
        <w:ind w:left="360"/>
        <w:rPr>
          <w:rFonts w:asciiTheme="minorHAnsi" w:hAnsiTheme="minorHAnsi" w:cstheme="minorHAnsi"/>
          <w:b/>
          <w:i/>
          <w:sz w:val="20"/>
          <w:szCs w:val="20"/>
          <w:lang w:val="fr-FR"/>
        </w:rPr>
      </w:pPr>
    </w:p>
    <w:p w14:paraId="01F49A04" w14:textId="3F257D51" w:rsidR="000B5937" w:rsidRPr="001C31C8" w:rsidRDefault="000B5937" w:rsidP="006D02DE">
      <w:pPr>
        <w:pStyle w:val="Paragraphedeliste"/>
        <w:ind w:left="360"/>
        <w:rPr>
          <w:rFonts w:asciiTheme="minorHAnsi" w:hAnsiTheme="minorHAnsi" w:cstheme="minorHAnsi"/>
          <w:b/>
          <w:i/>
          <w:sz w:val="20"/>
          <w:szCs w:val="20"/>
          <w:lang w:val="fr-FR"/>
        </w:rPr>
      </w:pPr>
    </w:p>
    <w:p w14:paraId="6E7351F8" w14:textId="72C06020" w:rsidR="000B5937" w:rsidRPr="001C31C8" w:rsidRDefault="000B5937" w:rsidP="006D02DE">
      <w:pPr>
        <w:pStyle w:val="Paragraphedeliste"/>
        <w:ind w:left="360"/>
        <w:rPr>
          <w:rFonts w:asciiTheme="minorHAnsi" w:hAnsiTheme="minorHAnsi" w:cstheme="minorHAnsi"/>
          <w:b/>
          <w:i/>
          <w:sz w:val="20"/>
          <w:szCs w:val="20"/>
          <w:lang w:val="fr-FR"/>
        </w:rPr>
      </w:pPr>
    </w:p>
    <w:p w14:paraId="341107F8" w14:textId="69526463" w:rsidR="000B5937" w:rsidRPr="001C31C8" w:rsidRDefault="000B5937" w:rsidP="006D02DE">
      <w:pPr>
        <w:pStyle w:val="Paragraphedeliste"/>
        <w:ind w:left="360"/>
        <w:rPr>
          <w:rFonts w:asciiTheme="minorHAnsi" w:hAnsiTheme="minorHAnsi" w:cstheme="minorHAnsi"/>
          <w:b/>
          <w:i/>
          <w:sz w:val="20"/>
          <w:szCs w:val="20"/>
          <w:lang w:val="fr-FR"/>
        </w:rPr>
      </w:pPr>
    </w:p>
    <w:p w14:paraId="11AB42CA" w14:textId="526B4D4E" w:rsidR="000B5937" w:rsidRPr="001C31C8" w:rsidRDefault="000B5937" w:rsidP="006D02DE">
      <w:pPr>
        <w:pStyle w:val="Paragraphedeliste"/>
        <w:ind w:left="360"/>
        <w:rPr>
          <w:rFonts w:asciiTheme="minorHAnsi" w:hAnsiTheme="minorHAnsi" w:cstheme="minorHAnsi"/>
          <w:b/>
          <w:i/>
          <w:sz w:val="20"/>
          <w:szCs w:val="20"/>
          <w:lang w:val="fr-FR"/>
        </w:rPr>
      </w:pPr>
    </w:p>
    <w:p w14:paraId="68744BF6" w14:textId="01C48579" w:rsidR="000B5937" w:rsidRPr="001C31C8" w:rsidRDefault="000B5937" w:rsidP="006D02DE">
      <w:pPr>
        <w:pStyle w:val="Paragraphedeliste"/>
        <w:ind w:left="360"/>
        <w:rPr>
          <w:rFonts w:asciiTheme="minorHAnsi" w:hAnsiTheme="minorHAnsi" w:cstheme="minorHAnsi"/>
          <w:b/>
          <w:i/>
          <w:sz w:val="20"/>
          <w:szCs w:val="20"/>
          <w:lang w:val="fr-FR"/>
        </w:rPr>
      </w:pPr>
    </w:p>
    <w:p w14:paraId="34BC35BB" w14:textId="650D05C4" w:rsidR="000B5937" w:rsidRPr="001C31C8" w:rsidRDefault="000B5937" w:rsidP="006D02DE">
      <w:pPr>
        <w:pStyle w:val="Paragraphedeliste"/>
        <w:ind w:left="360"/>
        <w:rPr>
          <w:rFonts w:asciiTheme="minorHAnsi" w:hAnsiTheme="minorHAnsi" w:cstheme="minorHAnsi"/>
          <w:b/>
          <w:i/>
          <w:sz w:val="20"/>
          <w:szCs w:val="20"/>
          <w:lang w:val="fr-FR"/>
        </w:rPr>
      </w:pPr>
    </w:p>
    <w:p w14:paraId="70A5165B" w14:textId="147FDD3E" w:rsidR="000B5937" w:rsidRPr="001C31C8" w:rsidRDefault="000B5937" w:rsidP="006D02DE">
      <w:pPr>
        <w:pStyle w:val="Paragraphedeliste"/>
        <w:ind w:left="360"/>
        <w:rPr>
          <w:rFonts w:asciiTheme="minorHAnsi" w:hAnsiTheme="minorHAnsi" w:cstheme="minorHAnsi"/>
          <w:b/>
          <w:i/>
          <w:sz w:val="20"/>
          <w:szCs w:val="20"/>
          <w:lang w:val="fr-FR"/>
        </w:rPr>
      </w:pPr>
    </w:p>
    <w:p w14:paraId="24AA1AE6" w14:textId="155397C5" w:rsidR="000B5937" w:rsidRPr="001C31C8" w:rsidRDefault="000B5937" w:rsidP="006D02DE">
      <w:pPr>
        <w:pStyle w:val="Paragraphedeliste"/>
        <w:ind w:left="360"/>
        <w:rPr>
          <w:rFonts w:asciiTheme="minorHAnsi" w:hAnsiTheme="minorHAnsi" w:cstheme="minorHAnsi"/>
          <w:b/>
          <w:i/>
          <w:sz w:val="20"/>
          <w:szCs w:val="20"/>
          <w:lang w:val="fr-FR"/>
        </w:rPr>
      </w:pPr>
    </w:p>
    <w:p w14:paraId="4432C0F6" w14:textId="24C49F84" w:rsidR="000B5937" w:rsidRPr="001C31C8" w:rsidRDefault="000B5937" w:rsidP="006D02DE">
      <w:pPr>
        <w:pStyle w:val="Paragraphedeliste"/>
        <w:ind w:left="360"/>
        <w:rPr>
          <w:rFonts w:asciiTheme="minorHAnsi" w:hAnsiTheme="minorHAnsi" w:cstheme="minorHAnsi"/>
          <w:b/>
          <w:i/>
          <w:sz w:val="20"/>
          <w:szCs w:val="20"/>
          <w:lang w:val="fr-FR"/>
        </w:rPr>
      </w:pPr>
    </w:p>
    <w:p w14:paraId="207CA2B7" w14:textId="3FA32F48" w:rsidR="000B5937" w:rsidRPr="001C31C8" w:rsidRDefault="000B5937" w:rsidP="006D02DE">
      <w:pPr>
        <w:pStyle w:val="Paragraphedeliste"/>
        <w:ind w:left="360"/>
        <w:rPr>
          <w:rFonts w:asciiTheme="minorHAnsi" w:hAnsiTheme="minorHAnsi" w:cstheme="minorHAnsi"/>
          <w:b/>
          <w:i/>
          <w:sz w:val="20"/>
          <w:szCs w:val="20"/>
          <w:lang w:val="fr-FR"/>
        </w:rPr>
      </w:pPr>
    </w:p>
    <w:p w14:paraId="5DB9040E" w14:textId="1DDD8353" w:rsidR="00165C26" w:rsidRDefault="00165C26" w:rsidP="00165C26"/>
    <w:p w14:paraId="5603D2C1" w14:textId="72BD8A1C" w:rsidR="00165C26" w:rsidRDefault="00165C26" w:rsidP="00165C26"/>
    <w:p w14:paraId="6C6837D3" w14:textId="753E37F2" w:rsidR="00165C26" w:rsidRDefault="00165C26" w:rsidP="00165C26"/>
    <w:p w14:paraId="6EF533A6" w14:textId="6BF4ABD0" w:rsidR="00165C26" w:rsidRDefault="00165C26" w:rsidP="00165C26"/>
    <w:p w14:paraId="24703B08" w14:textId="500070BD" w:rsidR="00165C26" w:rsidRDefault="00165C26" w:rsidP="00165C26"/>
    <w:p w14:paraId="7A21662D" w14:textId="77777777" w:rsidR="00165C26" w:rsidRPr="00165C26" w:rsidRDefault="00165C26" w:rsidP="00165C26"/>
    <w:p w14:paraId="490DBEE1" w14:textId="6CB6F9E5" w:rsidR="00BA7B26" w:rsidRPr="001C31C8" w:rsidRDefault="00E73AD1" w:rsidP="0025250C">
      <w:pPr>
        <w:pStyle w:val="Titre3"/>
      </w:pPr>
      <w:bookmarkStart w:id="10" w:name="_Toc213361896"/>
      <w:r w:rsidRPr="001C31C8">
        <w:t>2 - Bloc gestion alimentation</w:t>
      </w:r>
      <w:bookmarkEnd w:id="10"/>
      <w:r w:rsidRPr="001C31C8">
        <w:t xml:space="preserve"> </w:t>
      </w:r>
    </w:p>
    <w:p w14:paraId="047F5B4C" w14:textId="1AA219A0" w:rsidR="00E73AD1" w:rsidRDefault="00F049DB" w:rsidP="003B11D7">
      <w:pPr>
        <w:pStyle w:val="Titre4"/>
      </w:pPr>
      <w:bookmarkStart w:id="11" w:name="_Toc213361897"/>
      <w:r w:rsidRPr="001C31C8">
        <w:t xml:space="preserve">A- </w:t>
      </w:r>
      <w:r w:rsidR="00165C26">
        <w:t>Entré</w:t>
      </w:r>
      <w:r w:rsidR="00463802">
        <w:t xml:space="preserve">e </w:t>
      </w:r>
      <w:proofErr w:type="gramStart"/>
      <w:r w:rsidR="00463802">
        <w:t>d’alim</w:t>
      </w:r>
      <w:r w:rsidR="00165C26">
        <w:t>:</w:t>
      </w:r>
      <w:bookmarkEnd w:id="11"/>
      <w:proofErr w:type="gramEnd"/>
    </w:p>
    <w:p w14:paraId="510F5ED3" w14:textId="77777777" w:rsidR="00463802" w:rsidRDefault="00463802" w:rsidP="00463802">
      <w:pPr>
        <w:ind w:firstLine="720"/>
      </w:pPr>
      <w:r>
        <w:t>L’alimentation générale viendra d’une alimentation de laboratoire, on pourra alimenter la carte en 12.5V, ce qui correspond à la tension de la carte EL418, ça nous permettra d’utiliser une seule alimentation pour la carte banc de test et l’EL418.</w:t>
      </w:r>
    </w:p>
    <w:p w14:paraId="55B5B4AB" w14:textId="77777777" w:rsidR="00463802" w:rsidRDefault="00463802" w:rsidP="00463802">
      <w:pPr>
        <w:ind w:firstLine="720"/>
      </w:pPr>
    </w:p>
    <w:p w14:paraId="74D258F0" w14:textId="77777777" w:rsidR="00463802" w:rsidRDefault="00463802" w:rsidP="00463802">
      <w:pPr>
        <w:keepNext/>
        <w:ind w:firstLine="720"/>
        <w:jc w:val="center"/>
      </w:pPr>
      <w:r>
        <w:rPr>
          <w:noProof/>
        </w:rPr>
        <w:lastRenderedPageBreak/>
        <w:drawing>
          <wp:inline distT="0" distB="0" distL="0" distR="0" wp14:anchorId="40A28015" wp14:editId="35186ACA">
            <wp:extent cx="4746928" cy="1748148"/>
            <wp:effectExtent l="0" t="0" r="0" b="5080"/>
            <wp:docPr id="1118525510" name="Image 4" descr="Une image contenant texte, capture d’écran, horlog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25510" name="Image 4" descr="Une image contenant texte, capture d’écran, horloge, conception&#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8536" cy="1752423"/>
                    </a:xfrm>
                    <a:prstGeom prst="rect">
                      <a:avLst/>
                    </a:prstGeom>
                    <a:noFill/>
                    <a:ln>
                      <a:noFill/>
                    </a:ln>
                  </pic:spPr>
                </pic:pic>
              </a:graphicData>
            </a:graphic>
          </wp:inline>
        </w:drawing>
      </w:r>
    </w:p>
    <w:p w14:paraId="36E0F32A" w14:textId="37A0605B" w:rsidR="00463802" w:rsidRDefault="00463802" w:rsidP="00463802">
      <w:pPr>
        <w:pStyle w:val="Lgende"/>
        <w:jc w:val="center"/>
      </w:pPr>
      <w:r>
        <w:t xml:space="preserve">Figure </w:t>
      </w:r>
      <w:fldSimple w:instr=" SEQ Figure \* ARABIC ">
        <w:r w:rsidR="00206B68">
          <w:rPr>
            <w:noProof/>
          </w:rPr>
          <w:t>6</w:t>
        </w:r>
      </w:fldSimple>
      <w:r>
        <w:t xml:space="preserve">: </w:t>
      </w:r>
      <w:r w:rsidRPr="00C11018">
        <w:t>Schéma simplifié des alimentations</w:t>
      </w:r>
    </w:p>
    <w:p w14:paraId="6EDD7370" w14:textId="0DB299E1" w:rsidR="00463802" w:rsidRDefault="00463802" w:rsidP="00463802">
      <w:pPr>
        <w:pStyle w:val="Lgende"/>
        <w:jc w:val="center"/>
      </w:pPr>
    </w:p>
    <w:p w14:paraId="7B8DF9EA" w14:textId="77777777" w:rsidR="00463802" w:rsidRDefault="00463802" w:rsidP="00463802"/>
    <w:p w14:paraId="712163C6" w14:textId="08967957" w:rsidR="00463802" w:rsidRDefault="00463802" w:rsidP="00463802">
      <w:pPr>
        <w:ind w:firstLine="720"/>
        <w:jc w:val="both"/>
      </w:pPr>
      <w:r>
        <w:t>L’entrée d’alimentation sera protégée par un montage avec transistor PNP (Q2), il s’agit d’un montage qui, à l’instar d’une diode de protection permet de protéger contre les inversions de polarité, ce montage permet de réaliser la même fonction mais en réduisant grandement la chute de tension importante qui apparaît aux bornes d’une diode de protection. En plus du transistor PNP, nous ajoutons une résistance sur la grille pour limiter le courant ainsi qu’une diode Zener qui clamp</w:t>
      </w:r>
      <w:r>
        <w:rPr>
          <w:rStyle w:val="Appelnotedebasdep"/>
        </w:rPr>
        <w:footnoteReference w:id="4"/>
      </w:r>
      <w:r>
        <w:t xml:space="preserve"> les surtensions pour protéger le transistor qui est un semi-conducteur et est donc sensible aux surtensions.</w:t>
      </w:r>
    </w:p>
    <w:p w14:paraId="28FDA216" w14:textId="77777777" w:rsidR="00463802" w:rsidRDefault="00463802" w:rsidP="00463802"/>
    <w:p w14:paraId="253FE2E9" w14:textId="77777777" w:rsidR="00463802" w:rsidRDefault="00463802" w:rsidP="00463802">
      <w:pPr>
        <w:jc w:val="both"/>
      </w:pPr>
      <w:r>
        <w:t xml:space="preserve">Le principe de fonctionnement est simple, si la polarité n’est pas inversée, la tension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 xml:space="preserve"> </m:t>
        </m:r>
        <m:d>
          <m:dPr>
            <m:ctrlPr>
              <w:rPr>
                <w:rFonts w:ascii="Cambria Math" w:hAnsi="Cambria Math"/>
                <w:i/>
              </w:rPr>
            </m:ctrlPr>
          </m:dPr>
          <m:e>
            <m:r>
              <w:rPr>
                <w:rFonts w:ascii="Cambria Math" w:hAnsi="Cambria Math"/>
              </w:rPr>
              <m:t>grille source</m:t>
            </m:r>
          </m:e>
        </m:d>
        <m:r>
          <w:rPr>
            <w:rFonts w:ascii="Cambria Math" w:hAnsi="Cambria Math"/>
          </w:rPr>
          <m:t>&lt;0</m:t>
        </m:r>
      </m:oMath>
      <w:r>
        <w:t xml:space="preserve">, le transistor conduit, sinon </w:t>
      </w:r>
      <m:oMath>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 xml:space="preserve">&gt;0, </m:t>
        </m:r>
      </m:oMath>
      <w:r>
        <w:t>il est bloqué et le courant ne peut alors pas circuler.</w:t>
      </w:r>
    </w:p>
    <w:p w14:paraId="7E4FFD37" w14:textId="77777777" w:rsidR="00463802" w:rsidRDefault="00463802" w:rsidP="00463802">
      <w:pPr>
        <w:keepNext/>
        <w:ind w:firstLine="720"/>
        <w:jc w:val="center"/>
      </w:pPr>
      <w:r w:rsidRPr="00D6790E">
        <w:rPr>
          <w:noProof/>
        </w:rPr>
        <w:drawing>
          <wp:inline distT="0" distB="0" distL="0" distR="0" wp14:anchorId="6FC9B47D" wp14:editId="281E2229">
            <wp:extent cx="3260035" cy="1851977"/>
            <wp:effectExtent l="0" t="0" r="0" b="0"/>
            <wp:docPr id="496551212"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1212" name="Image 1" descr="Une image contenant texte, diagramme, Police, ligne&#10;&#10;Le contenu généré par l’IA peut être incorrect."/>
                    <pic:cNvPicPr/>
                  </pic:nvPicPr>
                  <pic:blipFill>
                    <a:blip r:embed="rId21"/>
                    <a:stretch>
                      <a:fillRect/>
                    </a:stretch>
                  </pic:blipFill>
                  <pic:spPr>
                    <a:xfrm>
                      <a:off x="0" y="0"/>
                      <a:ext cx="3272585" cy="1859107"/>
                    </a:xfrm>
                    <a:prstGeom prst="rect">
                      <a:avLst/>
                    </a:prstGeom>
                  </pic:spPr>
                </pic:pic>
              </a:graphicData>
            </a:graphic>
          </wp:inline>
        </w:drawing>
      </w:r>
    </w:p>
    <w:p w14:paraId="1EF0D1F9" w14:textId="129D6A3C" w:rsidR="00463802" w:rsidRDefault="00463802" w:rsidP="00463802">
      <w:pPr>
        <w:pStyle w:val="Lgende"/>
        <w:jc w:val="center"/>
      </w:pPr>
      <w:r>
        <w:t xml:space="preserve">Figure </w:t>
      </w:r>
      <w:fldSimple w:instr=" SEQ Figure \* ARABIC ">
        <w:r w:rsidR="00206B68">
          <w:rPr>
            <w:noProof/>
          </w:rPr>
          <w:t>7</w:t>
        </w:r>
      </w:fldSimple>
      <w:r>
        <w:t xml:space="preserve">: </w:t>
      </w:r>
      <w:r w:rsidRPr="0075763C">
        <w:t>Schéma du circuit de protection contre les inversions de polarité</w:t>
      </w:r>
    </w:p>
    <w:p w14:paraId="353C9B5F" w14:textId="3F3C40CE" w:rsidR="00463802" w:rsidRPr="00463802" w:rsidRDefault="00463802" w:rsidP="00463802"/>
    <w:p w14:paraId="3F2A3B89" w14:textId="77777777" w:rsidR="00165C26" w:rsidRPr="00165C26" w:rsidRDefault="00165C26" w:rsidP="00165C26"/>
    <w:p w14:paraId="7620BA16" w14:textId="70E70E26" w:rsidR="004F0537" w:rsidRPr="004F0537" w:rsidRDefault="00463802" w:rsidP="003B11D7">
      <w:pPr>
        <w:pStyle w:val="Titre4"/>
      </w:pPr>
      <w:bookmarkStart w:id="12" w:name="_Toc213361898"/>
      <w:r>
        <w:t>B</w:t>
      </w:r>
      <w:r w:rsidR="00F049DB" w:rsidRPr="001C31C8">
        <w:t xml:space="preserve">- </w:t>
      </w:r>
      <w:r>
        <w:t>Commande d’alimentation de la carte EL418</w:t>
      </w:r>
      <w:r w:rsidR="00AE1459" w:rsidRPr="001C31C8">
        <w:t> :</w:t>
      </w:r>
      <w:bookmarkEnd w:id="12"/>
    </w:p>
    <w:p w14:paraId="28339722" w14:textId="77777777" w:rsidR="00463802" w:rsidRDefault="00463802" w:rsidP="00463802">
      <w:pPr>
        <w:ind w:firstLine="720"/>
        <w:jc w:val="both"/>
      </w:pPr>
      <w:r>
        <w:t xml:space="preserve">La carte EL418 sera alimentée par la carte banc de test, l’alimentation qui vient de l’alim de labo permettra directement d’alimenter la carte, comme on travaille sur des alims de labo stabilisées, on n’équipe pas de protection particulière car le courant peut alors être limité (3A max), aussi, il sera nécessaire pour certaines étapes du test de pouvoir éteindre la carte, le plus simple est alors d’utiliser un interrupteur qui sera commandé par le µC, nous allons donc utiliser un relais mécanique. </w:t>
      </w:r>
    </w:p>
    <w:p w14:paraId="5E39CCBD" w14:textId="77777777" w:rsidR="00463802" w:rsidRDefault="00463802" w:rsidP="00463802">
      <w:pPr>
        <w:ind w:firstLine="720"/>
        <w:jc w:val="both"/>
      </w:pPr>
    </w:p>
    <w:p w14:paraId="6A70633F" w14:textId="77777777" w:rsidR="00463802" w:rsidRDefault="00463802" w:rsidP="00463802">
      <w:pPr>
        <w:ind w:firstLine="720"/>
        <w:jc w:val="both"/>
      </w:pPr>
      <w:r>
        <w:t xml:space="preserve">Comme le relais utilisé a une tension de bobine de 12V, on utilise un transistor qui sera commandé par le µC et qui viendra « ouvrir et fermer » le circuit de la bobine côté 12V et qui viendra donc coller ou non le relais. Comme nous utilisons un transistor FET, nous utilisons une résistance de </w:t>
      </w:r>
      <w:r>
        <w:lastRenderedPageBreak/>
        <w:t xml:space="preserve">pull down car ces transistors ont un effet capacitif avec la source et le drain à cause de l’isolation avec la grille, alors au démarrage tant que la tension aux bornes de la grille est flottante, il pourrait être dans un état instable.  </w:t>
      </w:r>
    </w:p>
    <w:p w14:paraId="749C5A00" w14:textId="77777777" w:rsidR="00463802" w:rsidRDefault="00463802" w:rsidP="00463802">
      <w:pPr>
        <w:jc w:val="both"/>
      </w:pPr>
      <w:r>
        <w:t>Aussi, comme le relais est un solénoïde, il s’agit alors d’une charge inductive, ce qui signifie que comme pour les moteurs, lorsque l’on coupe le courant dans la bobine, l’énergie emmagasinée dans la bobine (</w:t>
      </w:r>
      <m:oMath>
        <m:r>
          <w:rPr>
            <w:rFonts w:ascii="Cambria Math" w:hAnsi="Cambria Math"/>
          </w:rPr>
          <m:t>W=</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i/>
              </w:rPr>
            </m:ctrlPr>
          </m:sSupPr>
          <m:e>
            <m:r>
              <w:rPr>
                <w:rFonts w:ascii="Cambria Math" w:hAnsi="Cambria Math"/>
              </w:rPr>
              <m:t>i</m:t>
            </m:r>
          </m:e>
          <m:sup>
            <m:r>
              <w:rPr>
                <w:rFonts w:ascii="Cambria Math" w:hAnsi="Cambria Math"/>
              </w:rPr>
              <m:t>2</m:t>
            </m:r>
          </m:sup>
        </m:sSup>
      </m:oMath>
      <w:r>
        <w:t>) voudra se dissiper, ce qui va créer une tension inverse qui peut alors endommager des composants et particulièrement les semi-conducteurs, la diode de roue libre permettra le passage du courant pendant la phase de commutation pour pouvoir décharger correctement cette énergie emmagasinée. On ajoute également une résistance de 100</w:t>
      </w:r>
      <m:oMath>
        <m:r>
          <m:rPr>
            <m:sty m:val="p"/>
          </m:rPr>
          <w:rPr>
            <w:rFonts w:ascii="Cambria Math" w:hAnsi="Cambria Math"/>
          </w:rPr>
          <m:t>Ω</m:t>
        </m:r>
      </m:oMath>
      <w:r>
        <w:t xml:space="preserve"> pour limiter le courant dans la bobine du relais.</w:t>
      </w:r>
    </w:p>
    <w:p w14:paraId="2D35A458" w14:textId="77777777" w:rsidR="00463802" w:rsidRDefault="00463802" w:rsidP="00463802">
      <w:pPr>
        <w:jc w:val="both"/>
      </w:pPr>
    </w:p>
    <w:p w14:paraId="00AE6A91" w14:textId="77777777" w:rsidR="00463802" w:rsidRDefault="00463802" w:rsidP="00463802">
      <w:pPr>
        <w:keepNext/>
        <w:jc w:val="center"/>
      </w:pPr>
      <w:r w:rsidRPr="00E814B9">
        <w:rPr>
          <w:noProof/>
        </w:rPr>
        <w:drawing>
          <wp:inline distT="0" distB="0" distL="0" distR="0" wp14:anchorId="417D15AC" wp14:editId="76B53508">
            <wp:extent cx="3791479" cy="2715004"/>
            <wp:effectExtent l="0" t="0" r="0" b="9525"/>
            <wp:docPr id="555572011"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2011" name="Image 1" descr="Une image contenant texte, diagramme, Plan, ligne&#10;&#10;Le contenu généré par l’IA peut être incorrect."/>
                    <pic:cNvPicPr/>
                  </pic:nvPicPr>
                  <pic:blipFill>
                    <a:blip r:embed="rId22"/>
                    <a:stretch>
                      <a:fillRect/>
                    </a:stretch>
                  </pic:blipFill>
                  <pic:spPr>
                    <a:xfrm>
                      <a:off x="0" y="0"/>
                      <a:ext cx="3791479" cy="2715004"/>
                    </a:xfrm>
                    <a:prstGeom prst="rect">
                      <a:avLst/>
                    </a:prstGeom>
                  </pic:spPr>
                </pic:pic>
              </a:graphicData>
            </a:graphic>
          </wp:inline>
        </w:drawing>
      </w:r>
    </w:p>
    <w:p w14:paraId="7DEE7EA2" w14:textId="3E49F81D" w:rsidR="00463802" w:rsidRDefault="00463802" w:rsidP="00463802">
      <w:pPr>
        <w:pStyle w:val="Lgende"/>
        <w:jc w:val="center"/>
      </w:pPr>
      <w:r>
        <w:t xml:space="preserve">Figure </w:t>
      </w:r>
      <w:fldSimple w:instr=" SEQ Figure \* ARABIC ">
        <w:r w:rsidR="00206B68">
          <w:rPr>
            <w:noProof/>
          </w:rPr>
          <w:t>8</w:t>
        </w:r>
      </w:fldSimple>
      <w:r>
        <w:t xml:space="preserve">: </w:t>
      </w:r>
      <w:r w:rsidRPr="000E230D">
        <w:t>Schéma de commande de l'alimentation de l'EL418</w:t>
      </w:r>
    </w:p>
    <w:p w14:paraId="02994E8A" w14:textId="3D9054CB" w:rsidR="00B27193" w:rsidRPr="001C31C8" w:rsidRDefault="00B27193" w:rsidP="00B27193">
      <w:pPr>
        <w:keepNext/>
      </w:pPr>
    </w:p>
    <w:p w14:paraId="74CB7D3C" w14:textId="506A47B6" w:rsidR="00463802" w:rsidRDefault="00463802" w:rsidP="00463802">
      <w:pPr>
        <w:pStyle w:val="Titre4"/>
      </w:pPr>
      <w:bookmarkStart w:id="13" w:name="_Toc213361899"/>
      <w:r>
        <w:t>C</w:t>
      </w:r>
      <w:r w:rsidRPr="001C31C8">
        <w:t xml:space="preserve">- </w:t>
      </w:r>
      <w:r>
        <w:t>Régulateur 3V3</w:t>
      </w:r>
      <w:r w:rsidRPr="001C31C8">
        <w:t> </w:t>
      </w:r>
      <w:r>
        <w:t>(U3</w:t>
      </w:r>
      <w:proofErr w:type="gramStart"/>
      <w:r>
        <w:t>)</w:t>
      </w:r>
      <w:r w:rsidRPr="001C31C8">
        <w:t>:</w:t>
      </w:r>
      <w:bookmarkEnd w:id="13"/>
      <w:proofErr w:type="gramEnd"/>
    </w:p>
    <w:p w14:paraId="2EF9E594" w14:textId="572D937D" w:rsidR="00463802" w:rsidRDefault="00463802" w:rsidP="00463802">
      <w:pPr>
        <w:ind w:firstLine="720"/>
        <w:jc w:val="both"/>
      </w:pPr>
      <w:r w:rsidRPr="00EA7EF7">
        <w:t xml:space="preserve">Pour l’alimentation du microcontrôleur et des composants actifs, une tension unique de 3,3 V sera utilisée. Celle-ci sera fournie par un régulateur </w:t>
      </w:r>
      <w:r w:rsidRPr="00EA7EF7">
        <w:rPr>
          <w:b/>
          <w:bCs/>
        </w:rPr>
        <w:t>TPS54231</w:t>
      </w:r>
      <w:r>
        <w:rPr>
          <w:b/>
          <w:bCs/>
        </w:rPr>
        <w:t xml:space="preserve"> (U3)</w:t>
      </w:r>
      <w:r w:rsidRPr="00EA7EF7">
        <w:t>, choisi pour plusieurs raisons : il est compact, économique, stable et précis. Il offre également une large plage de tension d’entrée (jusqu’à 28 V), ce qui protège la carte en cas de mauvais</w:t>
      </w:r>
      <w:r>
        <w:t xml:space="preserve"> réglage</w:t>
      </w:r>
      <w:r w:rsidRPr="00EA7EF7">
        <w:t xml:space="preserve"> </w:t>
      </w:r>
      <w:r>
        <w:t>de tension sur</w:t>
      </w:r>
      <w:r w:rsidRPr="00EA7EF7">
        <w:t xml:space="preserve"> l’alimentation de laboratoire.</w:t>
      </w:r>
      <w:r w:rsidRPr="00EA7EF7">
        <w:br/>
        <w:t>Ce composant a également été retenu pour des raisons de cohérence et de maintenance : il est déjà utilisé sur l’EL418 ainsi que sur d’autres cartes, ce qui signifie qu’il est disponible en stock et bien maîtrisé par l’équipe. Cela facilite les éventuels dépannages et garantit une bonne fiabilité du montage.</w:t>
      </w:r>
    </w:p>
    <w:p w14:paraId="3DD4FCFA" w14:textId="6E064264" w:rsidR="00463802" w:rsidRDefault="00463802" w:rsidP="00463802">
      <w:r>
        <w:t xml:space="preserve">Le TPS54231 est un régulateur </w:t>
      </w:r>
      <w:r w:rsidRPr="0024020E">
        <w:rPr>
          <w:b/>
          <w:bCs/>
        </w:rPr>
        <w:t>Buck</w:t>
      </w:r>
      <w:r>
        <w:t xml:space="preserve"> son fonctionnement repose sur un régulateur à découpage, le montage est composé d’un transistor, une diode de roue libre, une inductance et un condensateur de filtrage</w:t>
      </w:r>
    </w:p>
    <w:p w14:paraId="3C57184A" w14:textId="77777777" w:rsidR="00463802" w:rsidRDefault="00463802" w:rsidP="00463802"/>
    <w:p w14:paraId="28C738B0" w14:textId="77777777" w:rsidR="00463802" w:rsidRDefault="00463802" w:rsidP="00463802">
      <w:pPr>
        <w:keepNext/>
      </w:pPr>
      <w:r w:rsidRPr="00632F7A">
        <w:rPr>
          <w:noProof/>
        </w:rPr>
        <w:lastRenderedPageBreak/>
        <w:drawing>
          <wp:inline distT="0" distB="0" distL="0" distR="0" wp14:anchorId="09599151" wp14:editId="4C289057">
            <wp:extent cx="5820587" cy="2591162"/>
            <wp:effectExtent l="0" t="0" r="0" b="0"/>
            <wp:docPr id="1869780938" name="Image 1" descr="Une image contenant texte, diagramme, Pl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80938" name="Image 1" descr="Une image contenant texte, diagramme, Plan, carte&#10;&#10;Le contenu généré par l’IA peut être incorrect."/>
                    <pic:cNvPicPr/>
                  </pic:nvPicPr>
                  <pic:blipFill>
                    <a:blip r:embed="rId23"/>
                    <a:stretch>
                      <a:fillRect/>
                    </a:stretch>
                  </pic:blipFill>
                  <pic:spPr>
                    <a:xfrm>
                      <a:off x="0" y="0"/>
                      <a:ext cx="5820587" cy="2591162"/>
                    </a:xfrm>
                    <a:prstGeom prst="rect">
                      <a:avLst/>
                    </a:prstGeom>
                  </pic:spPr>
                </pic:pic>
              </a:graphicData>
            </a:graphic>
          </wp:inline>
        </w:drawing>
      </w:r>
    </w:p>
    <w:p w14:paraId="122ABA32" w14:textId="6BB2269B" w:rsidR="00463802" w:rsidRPr="00463802" w:rsidRDefault="00463802" w:rsidP="00463802">
      <w:pPr>
        <w:pStyle w:val="Lgende"/>
        <w:jc w:val="center"/>
      </w:pPr>
      <w:r>
        <w:t xml:space="preserve">Figure </w:t>
      </w:r>
      <w:fldSimple w:instr=" SEQ Figure \* ARABIC ">
        <w:r w:rsidR="00206B68">
          <w:rPr>
            <w:noProof/>
          </w:rPr>
          <w:t>9</w:t>
        </w:r>
      </w:fldSimple>
      <w:r>
        <w:t xml:space="preserve">: </w:t>
      </w:r>
      <w:r w:rsidRPr="008003BA">
        <w:t>Schéma du bloc régulateur de tension 3V3</w:t>
      </w:r>
    </w:p>
    <w:p w14:paraId="009F0354" w14:textId="6310210B" w:rsidR="006D02DE" w:rsidRPr="001C31C8" w:rsidRDefault="00AE1459" w:rsidP="0025250C">
      <w:pPr>
        <w:pStyle w:val="Titre3"/>
      </w:pPr>
      <w:bookmarkStart w:id="14" w:name="_Toc213361900"/>
      <w:r w:rsidRPr="001C31C8">
        <w:t>3</w:t>
      </w:r>
      <w:r w:rsidR="006D02DE" w:rsidRPr="001C31C8">
        <w:t xml:space="preserve"> - Gestion de la </w:t>
      </w:r>
      <w:r w:rsidR="00463802">
        <w:t>RS232</w:t>
      </w:r>
      <w:bookmarkEnd w:id="14"/>
    </w:p>
    <w:p w14:paraId="461D83DF" w14:textId="152137F9" w:rsidR="006D02DE" w:rsidRDefault="00463802" w:rsidP="00463802">
      <w:pPr>
        <w:ind w:firstLine="708"/>
        <w:rPr>
          <w:rFonts w:cstheme="minorHAnsi"/>
        </w:rPr>
      </w:pPr>
      <w:r>
        <w:rPr>
          <w:rFonts w:cstheme="minorHAnsi"/>
        </w:rPr>
        <w:t>La carte équipée d’un driver RS232 à double canal qui permet de communiquer avec l’EL418, mais aussi avec un pc sur le connecteur DB9</w:t>
      </w:r>
      <w:r w:rsidR="00A706BB">
        <w:rPr>
          <w:rFonts w:cstheme="minorHAnsi"/>
        </w:rPr>
        <w:t>.</w:t>
      </w:r>
    </w:p>
    <w:p w14:paraId="0F1DF843" w14:textId="77777777" w:rsidR="00A706BB" w:rsidRDefault="00A706BB" w:rsidP="00463802">
      <w:pPr>
        <w:ind w:firstLine="708"/>
        <w:rPr>
          <w:rFonts w:cstheme="minorHAnsi"/>
        </w:rPr>
      </w:pPr>
    </w:p>
    <w:p w14:paraId="0EF5E3BC" w14:textId="77777777" w:rsidR="00A706BB" w:rsidRDefault="00A706BB" w:rsidP="00A706BB">
      <w:pPr>
        <w:jc w:val="both"/>
      </w:pPr>
      <w:r>
        <w:t xml:space="preserve">Pour la conversion RS232 </w:t>
      </w:r>
      <w:r>
        <w:sym w:font="Wingdings" w:char="F0E0"/>
      </w:r>
      <w:r>
        <w:t xml:space="preserve"> TTL, le MAX3232 utilise principalement des diviseurs de tension et des diodes de redressement pour abaisser les niveaux RS232.</w:t>
      </w:r>
    </w:p>
    <w:p w14:paraId="0A2E6550" w14:textId="77777777" w:rsidR="00A706BB" w:rsidRDefault="00A706BB" w:rsidP="00A706BB">
      <w:pPr>
        <w:pStyle w:val="Paragraphedeliste"/>
        <w:widowControl w:val="0"/>
        <w:numPr>
          <w:ilvl w:val="0"/>
          <w:numId w:val="48"/>
        </w:numPr>
        <w:suppressAutoHyphens/>
        <w:snapToGrid/>
        <w:spacing w:before="0" w:after="0"/>
        <w:jc w:val="both"/>
      </w:pPr>
      <w:r w:rsidRPr="002D7EFD">
        <w:t>+12</w:t>
      </w:r>
      <w:proofErr w:type="gramStart"/>
      <w:r w:rsidRPr="002D7EFD">
        <w:t>V</w:t>
      </w:r>
      <w:r>
        <w:t xml:space="preserve"> </w:t>
      </w:r>
      <w:r w:rsidRPr="002D7EFD">
        <w:t>:</w:t>
      </w:r>
      <w:proofErr w:type="gramEnd"/>
      <w:r w:rsidRPr="002D7EFD">
        <w:t xml:space="preserve"> </w:t>
      </w:r>
      <w:r>
        <w:t>la</w:t>
      </w:r>
      <w:r w:rsidRPr="002D7EFD">
        <w:t xml:space="preserve"> diode de </w:t>
      </w:r>
      <w:proofErr w:type="spellStart"/>
      <w:r w:rsidRPr="002D7EFD">
        <w:t>redressement</w:t>
      </w:r>
      <w:proofErr w:type="spellEnd"/>
      <w:r w:rsidRPr="002D7EFD">
        <w:t xml:space="preserve"> </w:t>
      </w:r>
      <w:r>
        <w:t xml:space="preserve">est </w:t>
      </w:r>
      <w:proofErr w:type="spellStart"/>
      <w:r>
        <w:t>passante</w:t>
      </w:r>
      <w:proofErr w:type="spellEnd"/>
      <w:r w:rsidRPr="002D7EFD">
        <w:t xml:space="preserve"> </w:t>
      </w:r>
      <w:r>
        <w:t xml:space="preserve">et le signal est </w:t>
      </w:r>
      <w:proofErr w:type="spellStart"/>
      <w:r>
        <w:t>drainé</w:t>
      </w:r>
      <w:proofErr w:type="spellEnd"/>
      <w:r>
        <w:t xml:space="preserve"> </w:t>
      </w:r>
      <w:r w:rsidRPr="002D7EFD">
        <w:t xml:space="preserve">vers la base d'un transistor, </w:t>
      </w:r>
      <w:r>
        <w:t>qui</w:t>
      </w:r>
      <w:r w:rsidRPr="002D7EFD">
        <w:t xml:space="preserve"> est </w:t>
      </w:r>
      <w:proofErr w:type="spellStart"/>
      <w:r w:rsidRPr="002D7EFD">
        <w:t>interprété</w:t>
      </w:r>
      <w:proofErr w:type="spellEnd"/>
      <w:r w:rsidRPr="002D7EFD">
        <w:t xml:space="preserve"> </w:t>
      </w:r>
      <w:proofErr w:type="spellStart"/>
      <w:r w:rsidRPr="002D7EFD">
        <w:t>comme</w:t>
      </w:r>
      <w:proofErr w:type="spellEnd"/>
      <w:r w:rsidRPr="002D7EFD">
        <w:t xml:space="preserve"> un </w:t>
      </w:r>
      <w:proofErr w:type="spellStart"/>
      <w:r>
        <w:t>niveau</w:t>
      </w:r>
      <w:proofErr w:type="spellEnd"/>
      <w:r>
        <w:t xml:space="preserve"> </w:t>
      </w:r>
      <w:proofErr w:type="spellStart"/>
      <w:r w:rsidRPr="002D7EFD">
        <w:t>logique</w:t>
      </w:r>
      <w:proofErr w:type="spellEnd"/>
      <w:r w:rsidRPr="002D7EFD">
        <w:t xml:space="preserve"> 1 TTL</w:t>
      </w:r>
      <w:r>
        <w:t>.</w:t>
      </w:r>
    </w:p>
    <w:p w14:paraId="30F16283" w14:textId="77777777" w:rsidR="00A706BB" w:rsidRDefault="00A706BB" w:rsidP="00A706BB">
      <w:pPr>
        <w:pStyle w:val="Paragraphedeliste"/>
        <w:widowControl w:val="0"/>
        <w:numPr>
          <w:ilvl w:val="0"/>
          <w:numId w:val="48"/>
        </w:numPr>
        <w:suppressAutoHyphens/>
        <w:snapToGrid/>
        <w:spacing w:before="0" w:after="0"/>
        <w:jc w:val="both"/>
      </w:pPr>
      <w:r>
        <w:t>-12</w:t>
      </w:r>
      <w:proofErr w:type="gramStart"/>
      <w:r>
        <w:t>V :</w:t>
      </w:r>
      <w:proofErr w:type="gramEnd"/>
      <w:r>
        <w:t xml:space="preserve"> La diode est </w:t>
      </w:r>
      <w:proofErr w:type="spellStart"/>
      <w:r>
        <w:t>bloquée</w:t>
      </w:r>
      <w:proofErr w:type="spellEnd"/>
      <w:r>
        <w:t xml:space="preserve">, le transistor est </w:t>
      </w:r>
      <w:proofErr w:type="spellStart"/>
      <w:r>
        <w:t>bloqué</w:t>
      </w:r>
      <w:proofErr w:type="spellEnd"/>
      <w:r>
        <w:t xml:space="preserve"> </w:t>
      </w:r>
      <w:proofErr w:type="spellStart"/>
      <w:r>
        <w:t>aussi</w:t>
      </w:r>
      <w:proofErr w:type="spellEnd"/>
      <w:r>
        <w:t xml:space="preserve">, on </w:t>
      </w:r>
      <w:proofErr w:type="gramStart"/>
      <w:r>
        <w:t>a</w:t>
      </w:r>
      <w:proofErr w:type="gramEnd"/>
      <w:r>
        <w:t xml:space="preserve"> </w:t>
      </w:r>
      <w:proofErr w:type="spellStart"/>
      <w:r>
        <w:t>alors</w:t>
      </w:r>
      <w:proofErr w:type="spellEnd"/>
      <w:r>
        <w:t xml:space="preserve"> un </w:t>
      </w:r>
      <w:proofErr w:type="spellStart"/>
      <w:r>
        <w:t>niveau</w:t>
      </w:r>
      <w:proofErr w:type="spellEnd"/>
      <w:r>
        <w:t xml:space="preserve"> </w:t>
      </w:r>
      <w:proofErr w:type="spellStart"/>
      <w:r>
        <w:t>logique</w:t>
      </w:r>
      <w:proofErr w:type="spellEnd"/>
      <w:r>
        <w:t xml:space="preserve"> 0 TTL.</w:t>
      </w:r>
    </w:p>
    <w:p w14:paraId="375D1B20" w14:textId="77777777" w:rsidR="00A706BB" w:rsidRDefault="00A706BB" w:rsidP="00A706BB"/>
    <w:p w14:paraId="0AFC692E" w14:textId="77777777" w:rsidR="00A706BB" w:rsidRDefault="00A706BB" w:rsidP="00A706BB">
      <w:pPr>
        <w:keepNext/>
        <w:jc w:val="center"/>
      </w:pPr>
      <w:r w:rsidRPr="00086E35">
        <w:rPr>
          <w:noProof/>
        </w:rPr>
        <w:drawing>
          <wp:inline distT="0" distB="0" distL="0" distR="0" wp14:anchorId="700E6628" wp14:editId="401E3357">
            <wp:extent cx="4356584" cy="3729162"/>
            <wp:effectExtent l="0" t="0" r="6350" b="5080"/>
            <wp:docPr id="1906564918"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64918" name="Image 1" descr="Une image contenant texte, diagramme, Plan, Parallèle&#10;&#10;Le contenu généré par l’IA peut être incorrect."/>
                    <pic:cNvPicPr/>
                  </pic:nvPicPr>
                  <pic:blipFill>
                    <a:blip r:embed="rId24"/>
                    <a:stretch>
                      <a:fillRect/>
                    </a:stretch>
                  </pic:blipFill>
                  <pic:spPr>
                    <a:xfrm>
                      <a:off x="0" y="0"/>
                      <a:ext cx="4423919" cy="3786800"/>
                    </a:xfrm>
                    <a:prstGeom prst="rect">
                      <a:avLst/>
                    </a:prstGeom>
                  </pic:spPr>
                </pic:pic>
              </a:graphicData>
            </a:graphic>
          </wp:inline>
        </w:drawing>
      </w:r>
    </w:p>
    <w:p w14:paraId="09E664CF" w14:textId="557B4570" w:rsidR="00A706BB" w:rsidRDefault="00A706BB" w:rsidP="00A706BB">
      <w:pPr>
        <w:pStyle w:val="Lgende"/>
        <w:jc w:val="center"/>
      </w:pPr>
      <w:r>
        <w:t xml:space="preserve">Figure </w:t>
      </w:r>
      <w:fldSimple w:instr=" SEQ Figure \* ARABIC ">
        <w:r w:rsidR="00206B68">
          <w:rPr>
            <w:noProof/>
          </w:rPr>
          <w:t>10</w:t>
        </w:r>
      </w:fldSimple>
      <w:r>
        <w:t xml:space="preserve">: </w:t>
      </w:r>
      <w:r w:rsidRPr="005745AB">
        <w:t>Schéma du MAX3232 implanté</w:t>
      </w:r>
    </w:p>
    <w:p w14:paraId="66B605EE" w14:textId="28CE26A5" w:rsidR="00A706BB" w:rsidRDefault="00A706BB" w:rsidP="00A706BB">
      <w:pPr>
        <w:pStyle w:val="Lgende"/>
        <w:jc w:val="center"/>
      </w:pPr>
    </w:p>
    <w:p w14:paraId="5798760E" w14:textId="77777777" w:rsidR="00A706BB" w:rsidRPr="001C31C8" w:rsidRDefault="00A706BB" w:rsidP="00463802">
      <w:pPr>
        <w:ind w:firstLine="708"/>
        <w:rPr>
          <w:rFonts w:cstheme="minorHAnsi"/>
        </w:rPr>
      </w:pPr>
    </w:p>
    <w:p w14:paraId="2C998EA3" w14:textId="1D0BBAE1" w:rsidR="00B27193" w:rsidRPr="001C31C8" w:rsidRDefault="00B27193" w:rsidP="006D02DE">
      <w:pPr>
        <w:rPr>
          <w:rFonts w:cstheme="minorHAnsi"/>
        </w:rPr>
      </w:pPr>
    </w:p>
    <w:p w14:paraId="7558D3E8" w14:textId="77777777" w:rsidR="006D02DE" w:rsidRPr="001C31C8" w:rsidRDefault="006D02DE" w:rsidP="006D02DE">
      <w:pPr>
        <w:pStyle w:val="Paragraphedeliste"/>
        <w:ind w:left="360"/>
        <w:rPr>
          <w:rFonts w:asciiTheme="minorHAnsi" w:hAnsiTheme="minorHAnsi" w:cstheme="minorHAnsi"/>
          <w:lang w:val="fr-FR"/>
        </w:rPr>
      </w:pPr>
    </w:p>
    <w:p w14:paraId="492FA412" w14:textId="77777777" w:rsidR="00A706BB" w:rsidRDefault="00AE1459" w:rsidP="0025250C">
      <w:pPr>
        <w:pStyle w:val="Titre3"/>
      </w:pPr>
      <w:bookmarkStart w:id="15" w:name="_Toc213361901"/>
      <w:r w:rsidRPr="001C31C8">
        <w:t>4</w:t>
      </w:r>
      <w:r w:rsidR="006D02DE" w:rsidRPr="001C31C8">
        <w:t xml:space="preserve"> - Gestion du bus </w:t>
      </w:r>
      <w:r w:rsidR="00A706BB">
        <w:t>RS485</w:t>
      </w:r>
      <w:bookmarkEnd w:id="15"/>
    </w:p>
    <w:p w14:paraId="0BDB46F1" w14:textId="77777777" w:rsidR="00A706BB" w:rsidRDefault="00A706BB" w:rsidP="00A706BB">
      <w:pPr>
        <w:ind w:firstLine="720"/>
        <w:jc w:val="both"/>
      </w:pPr>
      <w:r w:rsidRPr="005A3098">
        <w:t xml:space="preserve">Contrairement à la </w:t>
      </w:r>
      <w:r w:rsidRPr="005A3098">
        <w:rPr>
          <w:b/>
          <w:bCs/>
        </w:rPr>
        <w:t>RS232</w:t>
      </w:r>
      <w:r w:rsidRPr="005A3098">
        <w:t xml:space="preserve">, qui utilise un signal asymétrique, la </w:t>
      </w:r>
      <w:r w:rsidRPr="005A3098">
        <w:rPr>
          <w:b/>
          <w:bCs/>
        </w:rPr>
        <w:t>RS485</w:t>
      </w:r>
      <w:r w:rsidRPr="005A3098">
        <w:t xml:space="preserve"> repose sur un signal différentiel</w:t>
      </w:r>
      <w:r>
        <w:t xml:space="preserve"> (2 fils A et B)</w:t>
      </w:r>
      <w:r w:rsidRPr="005A3098">
        <w:t xml:space="preserve">, </w:t>
      </w:r>
      <w:r>
        <w:t xml:space="preserve">le résultat de la donnée est la différence entre les 2 signaux. </w:t>
      </w:r>
    </w:p>
    <w:p w14:paraId="763D3F2C" w14:textId="77777777" w:rsidR="00A706BB" w:rsidRDefault="00A706BB" w:rsidP="00A706BB">
      <w:pPr>
        <w:keepNext/>
        <w:jc w:val="center"/>
      </w:pPr>
      <w:r w:rsidRPr="006448DD">
        <w:rPr>
          <w:noProof/>
        </w:rPr>
        <w:drawing>
          <wp:inline distT="0" distB="0" distL="0" distR="0" wp14:anchorId="66524326" wp14:editId="7CE6F84B">
            <wp:extent cx="3218688" cy="1886374"/>
            <wp:effectExtent l="0" t="0" r="1270" b="0"/>
            <wp:docPr id="44197538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1261" cy="1893743"/>
                    </a:xfrm>
                    <a:prstGeom prst="rect">
                      <a:avLst/>
                    </a:prstGeom>
                    <a:noFill/>
                    <a:ln>
                      <a:noFill/>
                    </a:ln>
                  </pic:spPr>
                </pic:pic>
              </a:graphicData>
            </a:graphic>
          </wp:inline>
        </w:drawing>
      </w:r>
    </w:p>
    <w:p w14:paraId="7723FFD5" w14:textId="23F22168" w:rsidR="00A706BB" w:rsidRDefault="00A706BB" w:rsidP="00A706BB">
      <w:pPr>
        <w:pStyle w:val="Lgende"/>
        <w:jc w:val="center"/>
      </w:pPr>
      <w:bookmarkStart w:id="16" w:name="_Toc213273182"/>
      <w:r>
        <w:t xml:space="preserve">Figure </w:t>
      </w:r>
      <w:fldSimple w:instr=" SEQ Figure \* ARABIC ">
        <w:r w:rsidR="00206B68">
          <w:rPr>
            <w:noProof/>
          </w:rPr>
          <w:t>11</w:t>
        </w:r>
      </w:fldSimple>
      <w:r>
        <w:t>: Fonctionnement signal différentiel</w:t>
      </w:r>
      <w:bookmarkEnd w:id="16"/>
    </w:p>
    <w:p w14:paraId="6BC65993" w14:textId="10918328" w:rsidR="006D02DE" w:rsidRDefault="00A706BB" w:rsidP="00A706BB">
      <w:pPr>
        <w:pStyle w:val="Lgende"/>
        <w:rPr>
          <w:i w:val="0"/>
          <w:iCs w:val="0"/>
          <w:color w:val="auto"/>
          <w:sz w:val="22"/>
          <w:szCs w:val="20"/>
        </w:rPr>
      </w:pPr>
      <w:r w:rsidRPr="00A706BB">
        <w:rPr>
          <w:i w:val="0"/>
          <w:iCs w:val="0"/>
          <w:color w:val="auto"/>
          <w:sz w:val="22"/>
          <w:szCs w:val="20"/>
        </w:rPr>
        <w:t xml:space="preserve">Cela lui permet de communiquer sur des distances beaucoup plus longues (jusqu'à 1200 mètres pour la RS485 contre 15m pour la RS232) et d'atteindre des vitesses de transmission plus élevées tout en restant robuste face aux interférences électromagnétiques. </w:t>
      </w:r>
      <w:r>
        <w:rPr>
          <w:i w:val="0"/>
          <w:iCs w:val="0"/>
          <w:color w:val="auto"/>
          <w:sz w:val="22"/>
          <w:szCs w:val="20"/>
        </w:rPr>
        <w:t>Nous utiliserons cette communication en 2 fils (</w:t>
      </w:r>
      <w:proofErr w:type="spellStart"/>
      <w:r>
        <w:rPr>
          <w:i w:val="0"/>
          <w:iCs w:val="0"/>
          <w:color w:val="auto"/>
          <w:sz w:val="22"/>
          <w:szCs w:val="20"/>
        </w:rPr>
        <w:t>half</w:t>
      </w:r>
      <w:proofErr w:type="spellEnd"/>
      <w:r>
        <w:rPr>
          <w:i w:val="0"/>
          <w:iCs w:val="0"/>
          <w:color w:val="auto"/>
          <w:sz w:val="22"/>
          <w:szCs w:val="20"/>
        </w:rPr>
        <w:t xml:space="preserve">-duplex). Pour se faire, le composant utilisé sera le </w:t>
      </w:r>
      <w:r w:rsidRPr="00A706BB">
        <w:rPr>
          <w:b/>
          <w:bCs/>
          <w:i w:val="0"/>
          <w:iCs w:val="0"/>
          <w:color w:val="auto"/>
          <w:sz w:val="22"/>
          <w:szCs w:val="20"/>
        </w:rPr>
        <w:t>MAX3485</w:t>
      </w:r>
      <w:r>
        <w:rPr>
          <w:b/>
          <w:bCs/>
          <w:i w:val="0"/>
          <w:iCs w:val="0"/>
          <w:color w:val="auto"/>
          <w:sz w:val="22"/>
          <w:szCs w:val="20"/>
        </w:rPr>
        <w:t xml:space="preserve"> </w:t>
      </w:r>
      <w:r>
        <w:rPr>
          <w:i w:val="0"/>
          <w:iCs w:val="0"/>
          <w:color w:val="auto"/>
          <w:sz w:val="22"/>
          <w:szCs w:val="20"/>
        </w:rPr>
        <w:t>(U6).</w:t>
      </w:r>
    </w:p>
    <w:p w14:paraId="48884D9E" w14:textId="77777777" w:rsidR="00A706BB" w:rsidRDefault="00A706BB" w:rsidP="00A706BB">
      <w:pPr>
        <w:keepNext/>
        <w:jc w:val="center"/>
      </w:pPr>
      <w:r w:rsidRPr="00DC4235">
        <w:rPr>
          <w:noProof/>
        </w:rPr>
        <w:drawing>
          <wp:inline distT="0" distB="0" distL="0" distR="0" wp14:anchorId="65AA92D8" wp14:editId="5BD04B73">
            <wp:extent cx="1970772" cy="3167482"/>
            <wp:effectExtent l="0" t="0" r="0" b="0"/>
            <wp:docPr id="1664730075" name="Image 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0075" name="Image 1" descr="Une image contenant texte, diagramme, Plan, schématique&#10;&#10;Le contenu généré par l’IA peut être incorrect."/>
                    <pic:cNvPicPr/>
                  </pic:nvPicPr>
                  <pic:blipFill>
                    <a:blip r:embed="rId26"/>
                    <a:stretch>
                      <a:fillRect/>
                    </a:stretch>
                  </pic:blipFill>
                  <pic:spPr>
                    <a:xfrm>
                      <a:off x="0" y="0"/>
                      <a:ext cx="1984367" cy="3189332"/>
                    </a:xfrm>
                    <a:prstGeom prst="rect">
                      <a:avLst/>
                    </a:prstGeom>
                  </pic:spPr>
                </pic:pic>
              </a:graphicData>
            </a:graphic>
          </wp:inline>
        </w:drawing>
      </w:r>
    </w:p>
    <w:p w14:paraId="51D2D75F" w14:textId="7F031DF4" w:rsidR="00A706BB" w:rsidRDefault="00A706BB" w:rsidP="00A706BB">
      <w:pPr>
        <w:pStyle w:val="Lgende"/>
        <w:jc w:val="center"/>
      </w:pPr>
      <w:r>
        <w:t xml:space="preserve">Figure </w:t>
      </w:r>
      <w:fldSimple w:instr=" SEQ Figure \* ARABIC ">
        <w:r w:rsidR="00206B68">
          <w:rPr>
            <w:noProof/>
          </w:rPr>
          <w:t>12</w:t>
        </w:r>
      </w:fldSimple>
      <w:r>
        <w:t>: Schéma Driver RS485</w:t>
      </w:r>
    </w:p>
    <w:p w14:paraId="4B4426CE" w14:textId="77777777" w:rsidR="00A706BB" w:rsidRDefault="00A706BB" w:rsidP="00A706BB"/>
    <w:p w14:paraId="4E274B58" w14:textId="77777777" w:rsidR="00A706BB" w:rsidRDefault="00A706BB" w:rsidP="00A706BB"/>
    <w:p w14:paraId="03C1913C" w14:textId="77777777" w:rsidR="00A706BB" w:rsidRDefault="00A706BB" w:rsidP="00A706BB"/>
    <w:p w14:paraId="32358CE6" w14:textId="77777777" w:rsidR="00A706BB" w:rsidRPr="00A706BB" w:rsidRDefault="00A706BB" w:rsidP="00A706BB"/>
    <w:p w14:paraId="0AD7AE43" w14:textId="77777777" w:rsidR="00AE1459" w:rsidRPr="001C31C8" w:rsidRDefault="00AE1459" w:rsidP="00AE1459">
      <w:pPr>
        <w:rPr>
          <w:rFonts w:cstheme="minorHAnsi"/>
        </w:rPr>
      </w:pPr>
    </w:p>
    <w:p w14:paraId="2F35B9CF" w14:textId="3BF3E924" w:rsidR="006D02DE" w:rsidRPr="001C31C8" w:rsidRDefault="006D02DE" w:rsidP="0025250C">
      <w:pPr>
        <w:pStyle w:val="Titre3"/>
      </w:pPr>
      <w:bookmarkStart w:id="17" w:name="_Toc213361902"/>
      <w:r w:rsidRPr="001C31C8">
        <w:lastRenderedPageBreak/>
        <w:t>5 </w:t>
      </w:r>
      <w:r w:rsidR="00A706BB">
        <w:t>–</w:t>
      </w:r>
      <w:r w:rsidRPr="001C31C8">
        <w:t xml:space="preserve"> </w:t>
      </w:r>
      <w:r w:rsidR="00A706BB">
        <w:t>Gestion des entrées de l’EL418</w:t>
      </w:r>
      <w:bookmarkEnd w:id="17"/>
    </w:p>
    <w:p w14:paraId="4AAB3C04" w14:textId="77777777" w:rsidR="00A706BB" w:rsidRDefault="00A706BB" w:rsidP="00A706BB">
      <w:pPr>
        <w:ind w:firstLine="720"/>
        <w:jc w:val="both"/>
      </w:pPr>
      <w:r>
        <w:t xml:space="preserve">Pour commander les 3 entrées (IN1, 2 et 3) de l’EL418, le choix a été fait d’utiliser des optocoupleurs, cela assure l’isolation galvanique, ce qui permet d’éviter une éventuelle circulation de courant indésirable et d’éviter d’éventuelles problèmes d’instabilité. L’anode sera alors constamment connectée au +3V3, il suffira de tirer la cathode à la masse côté µC pour « allumer » la LED de l’optocoupleur et rendre passant le phototransistor, ce qui permettra d’activer l’entrer. </w:t>
      </w:r>
    </w:p>
    <w:p w14:paraId="262A4D61" w14:textId="77777777" w:rsidR="00A706BB" w:rsidRDefault="00A706BB" w:rsidP="00A706BB">
      <w:pPr>
        <w:ind w:firstLine="720"/>
        <w:jc w:val="both"/>
      </w:pPr>
      <w:r>
        <w:t>Nous utiliserons, par soucis d’encombrement un seul composant qui pourra alors gérer 4 canaux.  Comme seulement 3 canaux sur les 4 seront utilisés, on peut utiliser la dernière pour câbler une LED qui fera office de LED « </w:t>
      </w:r>
      <w:proofErr w:type="spellStart"/>
      <w:r>
        <w:t>built-in</w:t>
      </w:r>
      <w:proofErr w:type="spellEnd"/>
      <w:r>
        <w:t xml:space="preserve"> » qui nous servira de LED de vie. </w:t>
      </w:r>
    </w:p>
    <w:p w14:paraId="3FE7599B" w14:textId="77777777" w:rsidR="00A706BB" w:rsidRDefault="00A706BB" w:rsidP="00A706BB">
      <w:pPr>
        <w:ind w:firstLine="720"/>
        <w:jc w:val="both"/>
      </w:pPr>
    </w:p>
    <w:p w14:paraId="29656135" w14:textId="77777777" w:rsidR="00A706BB" w:rsidRDefault="00A706BB" w:rsidP="00A706BB">
      <w:pPr>
        <w:ind w:firstLine="720"/>
        <w:jc w:val="both"/>
      </w:pPr>
      <w:r>
        <w:t xml:space="preserve">Le composant que nous utilisons est le </w:t>
      </w:r>
      <w:r w:rsidRPr="004F58A8">
        <w:rPr>
          <w:b/>
          <w:bCs/>
        </w:rPr>
        <w:t>TCMT4600</w:t>
      </w:r>
      <w:r>
        <w:rPr>
          <w:b/>
          <w:bCs/>
        </w:rPr>
        <w:t xml:space="preserve">, </w:t>
      </w:r>
      <w:r>
        <w:t>c’est un composant qui nous sera largement suffisant pour l’utilisation que l’on compte en faire.  Il faut simplement calculer la résistance de la LED à choisir pour avoir un courant suffisamment élevé pour que le phototransistor soit passant ; mais pas trop pour ne pas casser la LED :</w:t>
      </w:r>
    </w:p>
    <w:p w14:paraId="314EF630" w14:textId="77777777" w:rsidR="00A706BB" w:rsidRDefault="00A706BB" w:rsidP="00A706BB">
      <w:pPr>
        <w:jc w:val="both"/>
      </w:pPr>
    </w:p>
    <w:p w14:paraId="3D47514D" w14:textId="77777777" w:rsidR="00A706BB" w:rsidRPr="00324BA9" w:rsidRDefault="00206B68" w:rsidP="00A706BB">
      <w:pPr>
        <w:jc w:val="both"/>
      </w:pPr>
      <m:oMath>
        <m:sSub>
          <m:sSubPr>
            <m:ctrlPr>
              <w:rPr>
                <w:rFonts w:ascii="Cambria Math" w:hAnsi="Cambria Math"/>
                <w:i/>
              </w:rPr>
            </m:ctrlPr>
          </m:sSubPr>
          <m:e>
            <m:r>
              <w:rPr>
                <w:rFonts w:ascii="Cambria Math" w:hAnsi="Cambria Math"/>
              </w:rPr>
              <m:t>R</m:t>
            </m:r>
          </m:e>
          <m:sub>
            <m:r>
              <w:rPr>
                <w:rFonts w:ascii="Cambria Math" w:hAnsi="Cambria Math"/>
              </w:rPr>
              <m:t>LED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LED</m:t>
                </m:r>
              </m:sub>
            </m:sSub>
          </m:num>
          <m:den>
            <m:sSub>
              <m:sSubPr>
                <m:ctrlPr>
                  <w:rPr>
                    <w:rFonts w:ascii="Cambria Math" w:hAnsi="Cambria Math"/>
                    <w:i/>
                  </w:rPr>
                </m:ctrlPr>
              </m:sSubPr>
              <m:e>
                <m:r>
                  <w:rPr>
                    <w:rFonts w:ascii="Cambria Math" w:hAnsi="Cambria Math"/>
                  </w:rPr>
                  <m:t>I</m:t>
                </m:r>
              </m:e>
              <m:sub>
                <m:r>
                  <w:rPr>
                    <w:rFonts w:ascii="Cambria Math" w:hAnsi="Cambria Math"/>
                  </w:rPr>
                  <m:t>LED</m:t>
                </m:r>
              </m:sub>
            </m:sSub>
          </m:den>
        </m:f>
      </m:oMath>
      <w:r w:rsidR="00A706BB">
        <w:t xml:space="preserve"> </w:t>
      </w:r>
    </w:p>
    <w:p w14:paraId="7406C3D9" w14:textId="77777777" w:rsidR="00A706BB" w:rsidRPr="00324BA9" w:rsidRDefault="00A706BB" w:rsidP="00A706BB">
      <w:pPr>
        <w:jc w:val="both"/>
      </w:pPr>
    </w:p>
    <w:p w14:paraId="4294439C" w14:textId="77777777" w:rsidR="00A706BB" w:rsidRDefault="00A706BB" w:rsidP="00A706BB">
      <w:pPr>
        <w:jc w:val="both"/>
      </w:pPr>
      <w:r>
        <w:t xml:space="preserve">Nous voulons avoir un courant dans la LED de 10 mA, (selon la datasheet, cela sera largement suffisant), la datasheet nous donne une tension de seuil pour la diode de </w:t>
      </w:r>
      <w:r w:rsidRPr="00324BA9">
        <w:rPr>
          <w:b/>
          <w:bCs/>
        </w:rPr>
        <w:t xml:space="preserve">1.2V </w:t>
      </w:r>
      <w:r>
        <w:t xml:space="preserve">donc : </w:t>
      </w:r>
    </w:p>
    <w:p w14:paraId="4CF2812D" w14:textId="77777777" w:rsidR="00A706BB" w:rsidRDefault="00206B68" w:rsidP="00A706BB">
      <w:pPr>
        <w:jc w:val="both"/>
      </w:pPr>
      <m:oMath>
        <m:sSub>
          <m:sSubPr>
            <m:ctrlPr>
              <w:rPr>
                <w:rFonts w:ascii="Cambria Math" w:hAnsi="Cambria Math"/>
                <w:i/>
              </w:rPr>
            </m:ctrlPr>
          </m:sSubPr>
          <m:e>
            <m:r>
              <w:rPr>
                <w:rFonts w:ascii="Cambria Math" w:hAnsi="Cambria Math"/>
              </w:rPr>
              <m:t>R</m:t>
            </m:r>
          </m:e>
          <m:sub>
            <m:r>
              <w:rPr>
                <w:rFonts w:ascii="Cambria Math" w:hAnsi="Cambria Math"/>
              </w:rPr>
              <m:t>LED</m:t>
            </m:r>
          </m:sub>
        </m:sSub>
        <m:r>
          <w:rPr>
            <w:rFonts w:ascii="Cambria Math" w:hAnsi="Cambria Math"/>
          </w:rPr>
          <m:t>=</m:t>
        </m:r>
        <m:f>
          <m:fPr>
            <m:ctrlPr>
              <w:rPr>
                <w:rFonts w:ascii="Cambria Math" w:hAnsi="Cambria Math"/>
                <w:i/>
              </w:rPr>
            </m:ctrlPr>
          </m:fPr>
          <m:num>
            <m:r>
              <w:rPr>
                <w:rFonts w:ascii="Cambria Math" w:hAnsi="Cambria Math"/>
              </w:rPr>
              <m:t>3.3-1.2</m:t>
            </m:r>
          </m:num>
          <m:den>
            <m:r>
              <w:rPr>
                <w:rFonts w:ascii="Cambria Math" w:hAnsi="Cambria Math"/>
              </w:rPr>
              <m:t>0.01</m:t>
            </m:r>
          </m:den>
        </m:f>
        <m:r>
          <w:rPr>
            <w:rFonts w:ascii="Cambria Math" w:hAnsi="Cambria Math"/>
          </w:rPr>
          <m:t>=210</m:t>
        </m:r>
        <m:r>
          <m:rPr>
            <m:sty m:val="p"/>
          </m:rPr>
          <w:rPr>
            <w:rFonts w:ascii="Cambria Math" w:hAnsi="Cambria Math"/>
          </w:rPr>
          <m:t>Ω (</m:t>
        </m:r>
      </m:oMath>
      <w:r w:rsidR="00A706BB">
        <w:t xml:space="preserve">On utilisera une résistance de </w:t>
      </w:r>
      <m:oMath>
        <m:r>
          <w:rPr>
            <w:rFonts w:ascii="Cambria Math" w:hAnsi="Cambria Math"/>
          </w:rPr>
          <m:t>200</m:t>
        </m:r>
        <m:r>
          <m:rPr>
            <m:sty m:val="p"/>
          </m:rPr>
          <w:rPr>
            <w:rFonts w:ascii="Cambria Math" w:hAnsi="Cambria Math"/>
          </w:rPr>
          <m:t>Ω</m:t>
        </m:r>
      </m:oMath>
      <w:r w:rsidR="00A706BB">
        <w:t xml:space="preserve"> car j’en possède déjà).</w:t>
      </w:r>
    </w:p>
    <w:p w14:paraId="0E527C75" w14:textId="77777777" w:rsidR="00A706BB" w:rsidRDefault="00A706BB" w:rsidP="00A706BB">
      <w:pPr>
        <w:jc w:val="both"/>
      </w:pPr>
    </w:p>
    <w:p w14:paraId="5C01DE74" w14:textId="77777777" w:rsidR="00A706BB" w:rsidRDefault="00A706BB" w:rsidP="00A706BB">
      <w:pPr>
        <w:keepNext/>
        <w:jc w:val="center"/>
      </w:pPr>
      <w:r w:rsidRPr="00324BA9">
        <w:rPr>
          <w:noProof/>
        </w:rPr>
        <w:drawing>
          <wp:inline distT="0" distB="0" distL="0" distR="0" wp14:anchorId="3FBDE5AE" wp14:editId="73210C5D">
            <wp:extent cx="3360416" cy="2465223"/>
            <wp:effectExtent l="0" t="0" r="0" b="0"/>
            <wp:docPr id="196452692"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2692" name="Image 1" descr="Une image contenant texte, diagramme, capture d’écran, Plan&#10;&#10;Le contenu généré par l’IA peut être incorrect."/>
                    <pic:cNvPicPr/>
                  </pic:nvPicPr>
                  <pic:blipFill>
                    <a:blip r:embed="rId27"/>
                    <a:stretch>
                      <a:fillRect/>
                    </a:stretch>
                  </pic:blipFill>
                  <pic:spPr>
                    <a:xfrm>
                      <a:off x="0" y="0"/>
                      <a:ext cx="3366553" cy="2469725"/>
                    </a:xfrm>
                    <a:prstGeom prst="rect">
                      <a:avLst/>
                    </a:prstGeom>
                  </pic:spPr>
                </pic:pic>
              </a:graphicData>
            </a:graphic>
          </wp:inline>
        </w:drawing>
      </w:r>
    </w:p>
    <w:p w14:paraId="0D7D5791" w14:textId="555F2DE4" w:rsidR="00A706BB" w:rsidRDefault="00A706BB" w:rsidP="00A706BB">
      <w:pPr>
        <w:pStyle w:val="Lgende"/>
        <w:jc w:val="center"/>
      </w:pPr>
      <w:r>
        <w:t xml:space="preserve">Figure </w:t>
      </w:r>
      <w:fldSimple w:instr=" SEQ Figure \* ARABIC ">
        <w:r w:rsidR="00206B68">
          <w:rPr>
            <w:noProof/>
          </w:rPr>
          <w:t>13</w:t>
        </w:r>
      </w:fldSimple>
      <w:r>
        <w:t xml:space="preserve">: </w:t>
      </w:r>
      <w:r w:rsidRPr="00735977">
        <w:t>Schéma gestion des entrées de l'EL418</w:t>
      </w:r>
    </w:p>
    <w:p w14:paraId="1C951EF5" w14:textId="0C643F6E" w:rsidR="00A706BB" w:rsidRDefault="00A706BB" w:rsidP="00A706BB">
      <w:pPr>
        <w:pStyle w:val="Lgende"/>
        <w:jc w:val="center"/>
      </w:pPr>
    </w:p>
    <w:p w14:paraId="1FD16935" w14:textId="77777777" w:rsidR="00A706BB" w:rsidRDefault="00A706BB" w:rsidP="00A706BB"/>
    <w:p w14:paraId="2D9F333B" w14:textId="21431036" w:rsidR="006D02DE" w:rsidRPr="001C31C8" w:rsidRDefault="006D02DE" w:rsidP="0025250C">
      <w:pPr>
        <w:pStyle w:val="Titre3"/>
      </w:pPr>
      <w:bookmarkStart w:id="18" w:name="_Toc213361903"/>
      <w:r w:rsidRPr="001C31C8">
        <w:t xml:space="preserve">6 - Gestion </w:t>
      </w:r>
      <w:r w:rsidR="00C97F4A" w:rsidRPr="001C31C8">
        <w:t xml:space="preserve">des entrées </w:t>
      </w:r>
      <w:r w:rsidR="00A706BB">
        <w:t>de la carte banc de test</w:t>
      </w:r>
      <w:bookmarkEnd w:id="18"/>
    </w:p>
    <w:p w14:paraId="772AAE28" w14:textId="77777777" w:rsidR="00A706BB" w:rsidRDefault="00A706BB" w:rsidP="00A706BB">
      <w:pPr>
        <w:ind w:firstLine="720"/>
      </w:pPr>
      <w:r>
        <w:t>Le choix a été fait d’utiliser les mêmes optocoupleurs que pour la gestion des entrées de l’EL418. Ici on vient protéger les entrées avec des diodes TVS (</w:t>
      </w:r>
      <w:r>
        <w:rPr>
          <w:b/>
          <w:bCs/>
        </w:rPr>
        <w:t>PESD3V3L4UG</w:t>
      </w:r>
      <w:r>
        <w:t>), il s’agit d’un composant comportant 4 diodes TVS. On vient aussi ajouter un condensateur aux bornes des sorties pour atténuer l’effet de rebonds habituels de façon hardware</w:t>
      </w:r>
      <w:r>
        <w:rPr>
          <w:rStyle w:val="Appelnotedebasdep"/>
        </w:rPr>
        <w:footnoteReference w:id="5"/>
      </w:r>
      <w:r>
        <w:t xml:space="preserve"> Les entrées côté µC seront câblées en </w:t>
      </w:r>
      <w:proofErr w:type="spellStart"/>
      <w:r>
        <w:t>pullup</w:t>
      </w:r>
      <w:proofErr w:type="spellEnd"/>
      <w:r>
        <w:t>.</w:t>
      </w:r>
    </w:p>
    <w:p w14:paraId="304866C7" w14:textId="77777777" w:rsidR="00A706BB" w:rsidRDefault="00A706BB" w:rsidP="00A706BB">
      <w:pPr>
        <w:keepNext/>
        <w:jc w:val="center"/>
      </w:pPr>
      <w:r w:rsidRPr="00886B56">
        <w:rPr>
          <w:noProof/>
        </w:rPr>
        <w:lastRenderedPageBreak/>
        <w:drawing>
          <wp:inline distT="0" distB="0" distL="0" distR="0" wp14:anchorId="27ECBFC6" wp14:editId="4085C8A0">
            <wp:extent cx="2763892" cy="2450592"/>
            <wp:effectExtent l="0" t="0" r="0" b="6985"/>
            <wp:docPr id="1756566306"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6306" name="Image 1" descr="Une image contenant texte, diagramme, capture d’écran, Plan&#10;&#10;Le contenu généré par l’IA peut être incorrect."/>
                    <pic:cNvPicPr/>
                  </pic:nvPicPr>
                  <pic:blipFill>
                    <a:blip r:embed="rId28"/>
                    <a:stretch>
                      <a:fillRect/>
                    </a:stretch>
                  </pic:blipFill>
                  <pic:spPr>
                    <a:xfrm>
                      <a:off x="0" y="0"/>
                      <a:ext cx="2783751" cy="2468200"/>
                    </a:xfrm>
                    <a:prstGeom prst="rect">
                      <a:avLst/>
                    </a:prstGeom>
                  </pic:spPr>
                </pic:pic>
              </a:graphicData>
            </a:graphic>
          </wp:inline>
        </w:drawing>
      </w:r>
    </w:p>
    <w:p w14:paraId="3B683602" w14:textId="39DA5153" w:rsidR="00A706BB" w:rsidRDefault="00A706BB" w:rsidP="00A706BB">
      <w:pPr>
        <w:pStyle w:val="Lgende"/>
        <w:jc w:val="center"/>
      </w:pPr>
      <w:r>
        <w:t xml:space="preserve">Figure </w:t>
      </w:r>
      <w:fldSimple w:instr=" SEQ Figure \* ARABIC ">
        <w:r w:rsidR="00206B68">
          <w:rPr>
            <w:noProof/>
          </w:rPr>
          <w:t>14</w:t>
        </w:r>
      </w:fldSimple>
      <w:r>
        <w:t>Schéma gestion des entrées de la carte banc de test</w:t>
      </w:r>
    </w:p>
    <w:p w14:paraId="155C5E6C" w14:textId="3F4DF459" w:rsidR="00EF553B" w:rsidRPr="001C31C8" w:rsidRDefault="00EF553B" w:rsidP="00EF553B">
      <w:pPr>
        <w:pStyle w:val="Paragraphedeliste"/>
        <w:keepNext/>
        <w:ind w:left="360"/>
        <w:jc w:val="left"/>
        <w:rPr>
          <w:lang w:val="fr-FR"/>
        </w:rPr>
      </w:pPr>
    </w:p>
    <w:p w14:paraId="4B1AF258" w14:textId="7CF9552C" w:rsidR="00A1621B" w:rsidRDefault="006D02DE" w:rsidP="00A1621B">
      <w:pPr>
        <w:pStyle w:val="Titre3"/>
      </w:pPr>
      <w:bookmarkStart w:id="19" w:name="_Toc213361904"/>
      <w:r w:rsidRPr="001C31C8">
        <w:t xml:space="preserve">7 </w:t>
      </w:r>
      <w:r w:rsidR="00A706BB">
        <w:t>–</w:t>
      </w:r>
      <w:r w:rsidRPr="001C31C8">
        <w:t xml:space="preserve"> </w:t>
      </w:r>
      <w:r w:rsidR="00A706BB">
        <w:t>Gestion des défauts ampoules</w:t>
      </w:r>
      <w:bookmarkEnd w:id="19"/>
      <w:r w:rsidRPr="001C31C8">
        <w:t xml:space="preserve"> </w:t>
      </w:r>
    </w:p>
    <w:p w14:paraId="59757208" w14:textId="77777777" w:rsidR="00A706BB" w:rsidRDefault="00A706BB" w:rsidP="00A706BB">
      <w:pPr>
        <w:ind w:firstLine="720"/>
        <w:jc w:val="both"/>
      </w:pPr>
      <w:r>
        <w:t xml:space="preserve">Les défauts ampoules sont générés en supervisant la connexion de la carte LED sur l’EL418, pour générer ces défauts ampoules, sur le banc de test classique actuel, nous avons des interrupteurs qui viennent couper la connexion entre le +12V entre la carte LED et l’EL418. Ici on va remplacer les interrupteurs par des relais mécanique, car c’est simple à mettre en place, et de plus le bruit de claquement des relais servira de retour sonore sur l’activation et la désactivation du défaut. Le montage utilisé sera similaire à celui pour l’alimentation de l’EL418. On utilisera un transistor MOSFET avec comme protection une résistance pour limiter le courant dans la bobine du relais ainsi qu’une diode de roue libre </w:t>
      </w:r>
      <w:r w:rsidRPr="009046FC">
        <w:rPr>
          <w:b/>
          <w:bCs/>
        </w:rPr>
        <w:t>SM4007</w:t>
      </w:r>
      <w:r>
        <w:t xml:space="preserve"> qui peut supporter jusqu’à 1000V de tension inverse et sera alors idéale pour supporter la surtension générée par la bobine du relais. </w:t>
      </w:r>
    </w:p>
    <w:p w14:paraId="09A476C0" w14:textId="77777777" w:rsidR="00A706BB" w:rsidRPr="00886B56" w:rsidRDefault="00A706BB" w:rsidP="00A706BB">
      <w:pPr>
        <w:ind w:firstLine="720"/>
        <w:jc w:val="both"/>
      </w:pPr>
      <w:r>
        <w:t xml:space="preserve">Une résistance de </w:t>
      </w:r>
      <m:oMath>
        <m:r>
          <w:rPr>
            <w:rFonts w:ascii="Cambria Math" w:hAnsi="Cambria Math"/>
          </w:rPr>
          <m:t>100</m:t>
        </m:r>
        <m:r>
          <m:rPr>
            <m:sty m:val="p"/>
          </m:rPr>
          <w:rPr>
            <w:rFonts w:ascii="Cambria Math" w:hAnsi="Cambria Math"/>
          </w:rPr>
          <m:t>Ω</m:t>
        </m:r>
      </m:oMath>
      <w:r>
        <w:t xml:space="preserve"> permettra de limiter le courant dans la grille du MOSFET et une autre résistance de pull down de </w:t>
      </w:r>
      <m:oMath>
        <m:r>
          <w:rPr>
            <w:rFonts w:ascii="Cambria Math" w:hAnsi="Cambria Math"/>
          </w:rPr>
          <m:t>100k</m:t>
        </m:r>
        <m:r>
          <m:rPr>
            <m:sty m:val="p"/>
          </m:rPr>
          <w:rPr>
            <w:rFonts w:ascii="Cambria Math" w:hAnsi="Cambria Math"/>
          </w:rPr>
          <m:t>Ω</m:t>
        </m:r>
      </m:oMath>
      <w:r>
        <w:t xml:space="preserve"> entre la grille et la masse permettra de fixer l’état au repos du transistor à l’état bloqué et évitera des comportements aléatoires au démarrage.</w:t>
      </w:r>
    </w:p>
    <w:p w14:paraId="056C4F10" w14:textId="77777777" w:rsidR="00A706BB" w:rsidRDefault="00A706BB" w:rsidP="00A706BB"/>
    <w:p w14:paraId="37EC4282" w14:textId="77777777" w:rsidR="00A706BB" w:rsidRDefault="00A706BB" w:rsidP="00A706BB">
      <w:pPr>
        <w:keepNext/>
        <w:jc w:val="center"/>
      </w:pPr>
      <w:r w:rsidRPr="00D358E2">
        <w:rPr>
          <w:noProof/>
        </w:rPr>
        <w:drawing>
          <wp:inline distT="0" distB="0" distL="0" distR="0" wp14:anchorId="5695C554" wp14:editId="4AC019A2">
            <wp:extent cx="2322085" cy="2443963"/>
            <wp:effectExtent l="0" t="0" r="2540" b="0"/>
            <wp:docPr id="1393607526"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07526" name="Image 1" descr="Une image contenant texte, diagramme, Plan, ligne&#10;&#10;Le contenu généré par l’IA peut être incorrect."/>
                    <pic:cNvPicPr/>
                  </pic:nvPicPr>
                  <pic:blipFill>
                    <a:blip r:embed="rId29"/>
                    <a:stretch>
                      <a:fillRect/>
                    </a:stretch>
                  </pic:blipFill>
                  <pic:spPr>
                    <a:xfrm>
                      <a:off x="0" y="0"/>
                      <a:ext cx="2326784" cy="2448909"/>
                    </a:xfrm>
                    <a:prstGeom prst="rect">
                      <a:avLst/>
                    </a:prstGeom>
                  </pic:spPr>
                </pic:pic>
              </a:graphicData>
            </a:graphic>
          </wp:inline>
        </w:drawing>
      </w:r>
    </w:p>
    <w:p w14:paraId="2721CBD7" w14:textId="6DE3CAAB" w:rsidR="00A706BB" w:rsidRDefault="00A706BB" w:rsidP="00A706BB">
      <w:pPr>
        <w:pStyle w:val="Lgende"/>
        <w:jc w:val="center"/>
      </w:pPr>
      <w:r>
        <w:t xml:space="preserve">Figure </w:t>
      </w:r>
      <w:fldSimple w:instr=" SEQ Figure \* ARABIC ">
        <w:r w:rsidR="00206B68">
          <w:rPr>
            <w:noProof/>
          </w:rPr>
          <w:t>15</w:t>
        </w:r>
      </w:fldSimple>
      <w:r>
        <w:t xml:space="preserve">: </w:t>
      </w:r>
      <w:r w:rsidRPr="006B66D7">
        <w:t>Schéma de gestion des défauts ampoules (identiques pour les 3 sorties)</w:t>
      </w:r>
    </w:p>
    <w:p w14:paraId="246889A6" w14:textId="77777777" w:rsidR="00A706BB" w:rsidRDefault="00A706BB" w:rsidP="00A706BB"/>
    <w:p w14:paraId="0B9A3FD7" w14:textId="77777777" w:rsidR="00A706BB" w:rsidRDefault="00A706BB" w:rsidP="00A706BB"/>
    <w:p w14:paraId="219C0B52" w14:textId="77777777" w:rsidR="00A706BB" w:rsidRPr="00A706BB" w:rsidRDefault="00A706BB" w:rsidP="00A706BB"/>
    <w:p w14:paraId="200DA9EF" w14:textId="7EEBE510" w:rsidR="00A1621B" w:rsidRDefault="006D02DE" w:rsidP="00A1621B">
      <w:pPr>
        <w:pStyle w:val="Titre3"/>
      </w:pPr>
      <w:bookmarkStart w:id="20" w:name="_Toc213361905"/>
      <w:r w:rsidRPr="001C31C8">
        <w:lastRenderedPageBreak/>
        <w:t xml:space="preserve">8 </w:t>
      </w:r>
      <w:r w:rsidR="00A706BB">
        <w:t>–</w:t>
      </w:r>
      <w:r w:rsidRPr="001C31C8">
        <w:t xml:space="preserve"> </w:t>
      </w:r>
      <w:r w:rsidR="00A706BB">
        <w:t>Sorties de la carte banc de test</w:t>
      </w:r>
      <w:bookmarkEnd w:id="20"/>
      <w:r w:rsidRPr="001C31C8">
        <w:t> </w:t>
      </w:r>
    </w:p>
    <w:p w14:paraId="44D67B2C" w14:textId="77777777" w:rsidR="00A706BB" w:rsidRDefault="00A706BB" w:rsidP="00A706BB">
      <w:pPr>
        <w:ind w:firstLine="720"/>
        <w:jc w:val="both"/>
      </w:pPr>
      <w:r>
        <w:t xml:space="preserve">Nous allons aussi ajouter des sorties supplémentaires de la carte banc de test, ce qui permettra d’utiliser par exemple des </w:t>
      </w:r>
      <w:proofErr w:type="spellStart"/>
      <w:r>
        <w:t>LEDs</w:t>
      </w:r>
      <w:proofErr w:type="spellEnd"/>
      <w:r>
        <w:t xml:space="preserve"> pour l’état du test… Pour se faire, nous utilisons toujours le même montage que pour la commande des relais avec le transistor, mais cette fois ci on utilisera un transistor qui viendra ou non tirer à la masse la charge branchée entre un +alim et le drain du transistor. On choisit un transistor adéquat qui permet de faire passer un courant important, il s’agit du </w:t>
      </w:r>
      <w:r w:rsidRPr="009046FC">
        <w:rPr>
          <w:b/>
          <w:bCs/>
        </w:rPr>
        <w:t>RFD16N06</w:t>
      </w:r>
      <w:r w:rsidRPr="007414B8">
        <w:t>,</w:t>
      </w:r>
      <w:r>
        <w:t xml:space="preserve"> qui peut faire passer jusqu’à 16A de courant max, ce qui permettra d’utiliser des charges plus gourmandes en courant sans problème.</w:t>
      </w:r>
    </w:p>
    <w:p w14:paraId="7340205F" w14:textId="77777777" w:rsidR="00A706BB" w:rsidRDefault="00A706BB" w:rsidP="00A706BB">
      <w:pPr>
        <w:ind w:firstLine="720"/>
        <w:jc w:val="both"/>
      </w:pPr>
    </w:p>
    <w:p w14:paraId="7E26D119" w14:textId="77777777" w:rsidR="00A706BB" w:rsidRDefault="00A706BB" w:rsidP="00A706BB">
      <w:pPr>
        <w:jc w:val="both"/>
      </w:pPr>
    </w:p>
    <w:p w14:paraId="2E417099" w14:textId="77777777" w:rsidR="00A706BB" w:rsidRDefault="00A706BB" w:rsidP="00A706BB">
      <w:pPr>
        <w:keepNext/>
        <w:jc w:val="center"/>
      </w:pPr>
      <w:r w:rsidRPr="001C3606">
        <w:rPr>
          <w:noProof/>
        </w:rPr>
        <w:drawing>
          <wp:inline distT="0" distB="0" distL="0" distR="0" wp14:anchorId="2901D39E" wp14:editId="462024CC">
            <wp:extent cx="2713725" cy="2816352"/>
            <wp:effectExtent l="0" t="0" r="0" b="3175"/>
            <wp:docPr id="1390399147"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99147" name="Image 1" descr="Une image contenant texte, diagramme, ligne, Police&#10;&#10;Le contenu généré par l’IA peut être incorrect."/>
                    <pic:cNvPicPr/>
                  </pic:nvPicPr>
                  <pic:blipFill rotWithShape="1">
                    <a:blip r:embed="rId30"/>
                    <a:srcRect t="5974"/>
                    <a:stretch>
                      <a:fillRect/>
                    </a:stretch>
                  </pic:blipFill>
                  <pic:spPr bwMode="auto">
                    <a:xfrm>
                      <a:off x="0" y="0"/>
                      <a:ext cx="2723737" cy="2826743"/>
                    </a:xfrm>
                    <a:prstGeom prst="rect">
                      <a:avLst/>
                    </a:prstGeom>
                    <a:ln>
                      <a:noFill/>
                    </a:ln>
                    <a:extLst>
                      <a:ext uri="{53640926-AAD7-44D8-BBD7-CCE9431645EC}">
                        <a14:shadowObscured xmlns:a14="http://schemas.microsoft.com/office/drawing/2010/main"/>
                      </a:ext>
                    </a:extLst>
                  </pic:spPr>
                </pic:pic>
              </a:graphicData>
            </a:graphic>
          </wp:inline>
        </w:drawing>
      </w:r>
    </w:p>
    <w:p w14:paraId="32309E33" w14:textId="4433D6A2" w:rsidR="00A706BB" w:rsidRDefault="00A706BB" w:rsidP="00A706BB">
      <w:pPr>
        <w:pStyle w:val="Lgende"/>
        <w:jc w:val="center"/>
      </w:pPr>
      <w:r>
        <w:t xml:space="preserve">Figure </w:t>
      </w:r>
      <w:fldSimple w:instr=" SEQ Figure \* ARABIC ">
        <w:r w:rsidR="00206B68">
          <w:rPr>
            <w:noProof/>
          </w:rPr>
          <w:t>16</w:t>
        </w:r>
      </w:fldSimple>
      <w:r>
        <w:t xml:space="preserve">: </w:t>
      </w:r>
      <w:r w:rsidRPr="00733616">
        <w:t>Schéma de commande des sorties carte banc de test</w:t>
      </w:r>
    </w:p>
    <w:p w14:paraId="0E31D695" w14:textId="40A1F2C3" w:rsidR="00A706BB" w:rsidRDefault="00A706BB" w:rsidP="00A706BB">
      <w:pPr>
        <w:pStyle w:val="Lgende"/>
        <w:jc w:val="center"/>
      </w:pPr>
    </w:p>
    <w:p w14:paraId="6BA8C690" w14:textId="77777777" w:rsidR="00A706BB" w:rsidRDefault="00A706BB" w:rsidP="00A706BB"/>
    <w:p w14:paraId="6C6B2812" w14:textId="77777777" w:rsidR="00F94D4A" w:rsidRDefault="00F94D4A" w:rsidP="00A706BB"/>
    <w:p w14:paraId="58B9DF5B" w14:textId="77777777" w:rsidR="00F94D4A" w:rsidRDefault="00F94D4A" w:rsidP="00A706BB"/>
    <w:p w14:paraId="325C6C8A" w14:textId="77777777" w:rsidR="00F94D4A" w:rsidRDefault="00F94D4A" w:rsidP="00A706BB"/>
    <w:p w14:paraId="277D0C00" w14:textId="77777777" w:rsidR="00F94D4A" w:rsidRDefault="00F94D4A" w:rsidP="00A706BB"/>
    <w:p w14:paraId="721F512A" w14:textId="77777777" w:rsidR="00F94D4A" w:rsidRDefault="00F94D4A" w:rsidP="00A706BB"/>
    <w:p w14:paraId="5B575A1D" w14:textId="77777777" w:rsidR="00F94D4A" w:rsidRDefault="00F94D4A" w:rsidP="00A706BB"/>
    <w:p w14:paraId="4F72EAEE" w14:textId="77777777" w:rsidR="00F94D4A" w:rsidRDefault="00F94D4A" w:rsidP="00A706BB"/>
    <w:p w14:paraId="680C9D51" w14:textId="77777777" w:rsidR="00F94D4A" w:rsidRDefault="00F94D4A" w:rsidP="00A706BB"/>
    <w:p w14:paraId="23EF379A" w14:textId="77777777" w:rsidR="00F94D4A" w:rsidRDefault="00F94D4A" w:rsidP="00A706BB"/>
    <w:p w14:paraId="52BBF61D" w14:textId="77777777" w:rsidR="00F94D4A" w:rsidRDefault="00F94D4A" w:rsidP="00A706BB"/>
    <w:p w14:paraId="7FB8F269" w14:textId="77777777" w:rsidR="00F94D4A" w:rsidRDefault="00F94D4A" w:rsidP="00A706BB"/>
    <w:p w14:paraId="7AFCB97C" w14:textId="77777777" w:rsidR="00F94D4A" w:rsidRDefault="00F94D4A" w:rsidP="00A706BB"/>
    <w:p w14:paraId="4E4F6EA6" w14:textId="77777777" w:rsidR="00F94D4A" w:rsidRDefault="00F94D4A" w:rsidP="00A706BB"/>
    <w:p w14:paraId="49B8F371" w14:textId="77777777" w:rsidR="00F94D4A" w:rsidRDefault="00F94D4A" w:rsidP="00A706BB"/>
    <w:p w14:paraId="305E4F51" w14:textId="77777777" w:rsidR="00F94D4A" w:rsidRDefault="00F94D4A" w:rsidP="00A706BB"/>
    <w:p w14:paraId="78465B4A" w14:textId="77777777" w:rsidR="00F94D4A" w:rsidRDefault="00F94D4A" w:rsidP="00A706BB"/>
    <w:p w14:paraId="0BACE288" w14:textId="77777777" w:rsidR="00F94D4A" w:rsidRPr="00A706BB" w:rsidRDefault="00F94D4A" w:rsidP="00A706BB"/>
    <w:p w14:paraId="34A47E87" w14:textId="24E5FD4D" w:rsidR="006D02DE" w:rsidRPr="001C31C8" w:rsidRDefault="009935EF" w:rsidP="0025250C">
      <w:pPr>
        <w:pStyle w:val="Titre3"/>
      </w:pPr>
      <w:bookmarkStart w:id="21" w:name="_Toc213361906"/>
      <w:r w:rsidRPr="001C31C8">
        <w:lastRenderedPageBreak/>
        <w:t>9</w:t>
      </w:r>
      <w:r w:rsidR="006D02DE" w:rsidRPr="001C31C8">
        <w:t> </w:t>
      </w:r>
      <w:r w:rsidRPr="001C31C8">
        <w:t>–</w:t>
      </w:r>
      <w:r w:rsidR="006D02DE" w:rsidRPr="001C31C8">
        <w:t xml:space="preserve"> </w:t>
      </w:r>
      <w:r w:rsidRPr="001C31C8">
        <w:t>Gestion du BUZZER :</w:t>
      </w:r>
      <w:bookmarkEnd w:id="21"/>
      <w:r w:rsidR="006D02DE" w:rsidRPr="001C31C8">
        <w:t> </w:t>
      </w:r>
    </w:p>
    <w:p w14:paraId="4A5E990F" w14:textId="77777777" w:rsidR="00F94D4A" w:rsidRDefault="00F94D4A" w:rsidP="00F94D4A">
      <w:pPr>
        <w:ind w:firstLine="720"/>
        <w:jc w:val="both"/>
      </w:pPr>
      <w:r>
        <w:t>Pour alerter d’éventuels défauts majeurs, la carte sera équipée d’un buzzer, pour faire simple, il sera simplement commandé par un transistor et pour éviter d’avoir à utiliser une PWM</w:t>
      </w:r>
      <w:r>
        <w:rPr>
          <w:rStyle w:val="Appelnotedebasdep"/>
        </w:rPr>
        <w:footnoteReference w:id="6"/>
      </w:r>
      <w:r>
        <w:t xml:space="preserve">, on se doit d’utiliser un buzzer dit </w:t>
      </w:r>
      <w:r w:rsidRPr="006F2B55">
        <w:rPr>
          <w:b/>
          <w:bCs/>
        </w:rPr>
        <w:t>actif</w:t>
      </w:r>
      <w:r>
        <w:t>, cela signifie qu’il comporte déjà les composants nécessaires pour générer un son, cela nous simplifie la tâche, d’autant plus que ce buzzer servira uniquement d’avertisseur sonore.</w:t>
      </w:r>
    </w:p>
    <w:p w14:paraId="1B3E218D" w14:textId="77777777" w:rsidR="00F94D4A" w:rsidRDefault="00F94D4A" w:rsidP="00F94D4A">
      <w:pPr>
        <w:keepNext/>
        <w:ind w:firstLine="720"/>
        <w:jc w:val="center"/>
      </w:pPr>
      <w:r w:rsidRPr="006F2B55">
        <w:rPr>
          <w:noProof/>
        </w:rPr>
        <w:drawing>
          <wp:inline distT="0" distB="0" distL="0" distR="0" wp14:anchorId="192A757C" wp14:editId="0CE9DAC2">
            <wp:extent cx="3124636" cy="2152950"/>
            <wp:effectExtent l="0" t="0" r="0" b="0"/>
            <wp:docPr id="1985798873"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98873" name="Image 1" descr="Une image contenant texte, diagramme, Police, ligne&#10;&#10;Le contenu généré par l’IA peut être incorrect."/>
                    <pic:cNvPicPr/>
                  </pic:nvPicPr>
                  <pic:blipFill>
                    <a:blip r:embed="rId31"/>
                    <a:stretch>
                      <a:fillRect/>
                    </a:stretch>
                  </pic:blipFill>
                  <pic:spPr>
                    <a:xfrm>
                      <a:off x="0" y="0"/>
                      <a:ext cx="3124636" cy="2152950"/>
                    </a:xfrm>
                    <a:prstGeom prst="rect">
                      <a:avLst/>
                    </a:prstGeom>
                  </pic:spPr>
                </pic:pic>
              </a:graphicData>
            </a:graphic>
          </wp:inline>
        </w:drawing>
      </w:r>
    </w:p>
    <w:p w14:paraId="424C22EE" w14:textId="1034475E" w:rsidR="00F94D4A" w:rsidRDefault="00F94D4A" w:rsidP="00F94D4A">
      <w:pPr>
        <w:pStyle w:val="Lgende"/>
        <w:jc w:val="center"/>
      </w:pPr>
      <w:r>
        <w:t xml:space="preserve">Figure </w:t>
      </w:r>
      <w:fldSimple w:instr=" SEQ Figure \* ARABIC ">
        <w:r w:rsidR="00206B68">
          <w:rPr>
            <w:noProof/>
          </w:rPr>
          <w:t>17</w:t>
        </w:r>
      </w:fldSimple>
      <w:r>
        <w:t>: Schéma Buzzer</w:t>
      </w:r>
    </w:p>
    <w:p w14:paraId="4C6183AF" w14:textId="4BD3D405" w:rsidR="006D02DE" w:rsidRPr="001C31C8" w:rsidRDefault="00CC7863" w:rsidP="0025250C">
      <w:pPr>
        <w:pStyle w:val="Titre3"/>
      </w:pPr>
      <w:bookmarkStart w:id="22" w:name="_Toc213361907"/>
      <w:r w:rsidRPr="001C31C8">
        <w:t>10</w:t>
      </w:r>
      <w:r w:rsidR="006D02DE" w:rsidRPr="001C31C8">
        <w:t> </w:t>
      </w:r>
      <w:r w:rsidR="00F94D4A">
        <w:t>–</w:t>
      </w:r>
      <w:r w:rsidR="006D02DE" w:rsidRPr="001C31C8">
        <w:t xml:space="preserve"> </w:t>
      </w:r>
      <w:r w:rsidR="00F94D4A">
        <w:t>Capteur de luminosité</w:t>
      </w:r>
      <w:bookmarkEnd w:id="22"/>
    </w:p>
    <w:p w14:paraId="7FEFFA60" w14:textId="77777777" w:rsidR="00F94D4A" w:rsidRDefault="00F94D4A" w:rsidP="00F94D4A">
      <w:pPr>
        <w:ind w:firstLine="720"/>
        <w:jc w:val="both"/>
      </w:pPr>
      <w:r>
        <w:t xml:space="preserve">Pour le capteur de luminosité, nous allons utiliser le même montage que la carte EL418, cela permettra d’avoir théoriquement exactement la même valeur mesurée par l’ADC du µC de la carte banc de test que celui de l’EL418. Le fonctionnement est simple. </w:t>
      </w:r>
    </w:p>
    <w:p w14:paraId="7296578C" w14:textId="77777777" w:rsidR="00F94D4A" w:rsidRDefault="00F94D4A" w:rsidP="00F94D4A">
      <w:pPr>
        <w:keepNext/>
        <w:jc w:val="center"/>
      </w:pPr>
      <w:r w:rsidRPr="00124C5A">
        <w:rPr>
          <w:noProof/>
        </w:rPr>
        <w:drawing>
          <wp:inline distT="0" distB="0" distL="0" distR="0" wp14:anchorId="32435456" wp14:editId="5C0733BE">
            <wp:extent cx="3282575" cy="2567635"/>
            <wp:effectExtent l="0" t="0" r="0" b="4445"/>
            <wp:docPr id="369136405"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36405" name="Image 1" descr="Une image contenant texte, diagramme, capture d’écran, Police&#10;&#10;Le contenu généré par l’IA peut être incorrect."/>
                    <pic:cNvPicPr/>
                  </pic:nvPicPr>
                  <pic:blipFill>
                    <a:blip r:embed="rId32"/>
                    <a:stretch>
                      <a:fillRect/>
                    </a:stretch>
                  </pic:blipFill>
                  <pic:spPr>
                    <a:xfrm>
                      <a:off x="0" y="0"/>
                      <a:ext cx="3286993" cy="2571090"/>
                    </a:xfrm>
                    <a:prstGeom prst="rect">
                      <a:avLst/>
                    </a:prstGeom>
                  </pic:spPr>
                </pic:pic>
              </a:graphicData>
            </a:graphic>
          </wp:inline>
        </w:drawing>
      </w:r>
    </w:p>
    <w:p w14:paraId="34654064" w14:textId="21E3E2BF" w:rsidR="00F94D4A" w:rsidRDefault="00F94D4A" w:rsidP="00F94D4A">
      <w:pPr>
        <w:pStyle w:val="Lgende"/>
        <w:jc w:val="center"/>
      </w:pPr>
      <w:r>
        <w:t xml:space="preserve">Figure </w:t>
      </w:r>
      <w:fldSimple w:instr=" SEQ Figure \* ARABIC ">
        <w:r w:rsidR="00206B68">
          <w:rPr>
            <w:noProof/>
          </w:rPr>
          <w:t>18</w:t>
        </w:r>
      </w:fldSimple>
      <w:r>
        <w:t xml:space="preserve">: </w:t>
      </w:r>
      <w:r w:rsidRPr="00775CF9">
        <w:t>Schéma cellule</w:t>
      </w:r>
    </w:p>
    <w:p w14:paraId="2B641E90" w14:textId="525CAF01" w:rsidR="00F94D4A" w:rsidRDefault="00F94D4A" w:rsidP="00F94D4A">
      <w:pPr>
        <w:pStyle w:val="Lgende"/>
        <w:jc w:val="center"/>
      </w:pPr>
    </w:p>
    <w:p w14:paraId="3AF532CF" w14:textId="77777777" w:rsidR="00F94D4A" w:rsidRDefault="00F94D4A" w:rsidP="00F94D4A"/>
    <w:p w14:paraId="6BAB0763" w14:textId="77777777" w:rsidR="00F94D4A" w:rsidRDefault="00F94D4A" w:rsidP="00F94D4A">
      <w:pPr>
        <w:jc w:val="both"/>
      </w:pPr>
      <w:r>
        <w:t>Cela permet d’avoir :</w:t>
      </w:r>
    </w:p>
    <w:p w14:paraId="1B475927" w14:textId="77777777" w:rsidR="00F94D4A" w:rsidRDefault="00F94D4A" w:rsidP="00F94D4A">
      <w:pPr>
        <w:pStyle w:val="Paragraphedeliste"/>
        <w:widowControl w:val="0"/>
        <w:numPr>
          <w:ilvl w:val="0"/>
          <w:numId w:val="48"/>
        </w:numPr>
        <w:suppressAutoHyphens/>
        <w:snapToGrid/>
        <w:spacing w:before="0" w:after="0"/>
        <w:jc w:val="both"/>
      </w:pPr>
      <w:r>
        <w:t xml:space="preserve">Quand le transistor est </w:t>
      </w:r>
      <w:proofErr w:type="spellStart"/>
      <w:proofErr w:type="gramStart"/>
      <w:r w:rsidRPr="00124C5A">
        <w:rPr>
          <w:b/>
          <w:bCs/>
        </w:rPr>
        <w:t>bloqué</w:t>
      </w:r>
      <w:proofErr w:type="spellEnd"/>
      <w:r>
        <w:t> :</w:t>
      </w:r>
      <w:proofErr w:type="gramEnd"/>
      <w:r>
        <w:t xml:space="preserve"> </w:t>
      </w:r>
      <m:oMath>
        <m:sSub>
          <m:sSubPr>
            <m:ctrlPr>
              <w:rPr>
                <w:rFonts w:ascii="Cambria Math" w:hAnsi="Cambria Math"/>
                <w:i/>
              </w:rPr>
            </m:ctrlPr>
          </m:sSubPr>
          <m:e>
            <m:r>
              <w:rPr>
                <w:rFonts w:ascii="Cambria Math" w:hAnsi="Cambria Math"/>
              </w:rPr>
              <m:t>V</m:t>
            </m:r>
          </m:e>
          <m:sub>
            <m:r>
              <w:rPr>
                <w:rFonts w:ascii="Cambria Math" w:hAnsi="Cambria Math"/>
              </w:rPr>
              <m:t>cel</m:t>
            </m:r>
          </m:sub>
        </m:sSub>
        <m:r>
          <w:rPr>
            <w:rFonts w:ascii="Cambria Math" w:hAnsi="Cambria Math"/>
          </w:rPr>
          <m:t>=3V3</m:t>
        </m:r>
      </m:oMath>
    </w:p>
    <w:p w14:paraId="1B33EE22" w14:textId="77777777" w:rsidR="00F94D4A" w:rsidRPr="00124C5A" w:rsidRDefault="00F94D4A" w:rsidP="00F94D4A">
      <w:pPr>
        <w:pStyle w:val="Paragraphedeliste"/>
        <w:widowControl w:val="0"/>
        <w:numPr>
          <w:ilvl w:val="0"/>
          <w:numId w:val="48"/>
        </w:numPr>
        <w:suppressAutoHyphens/>
        <w:snapToGrid/>
        <w:spacing w:before="0" w:after="0"/>
        <w:jc w:val="both"/>
      </w:pPr>
      <w:r>
        <w:t xml:space="preserve">Quand le transistor est </w:t>
      </w:r>
      <w:proofErr w:type="gramStart"/>
      <w:r w:rsidRPr="00124C5A">
        <w:rPr>
          <w:b/>
          <w:bCs/>
        </w:rPr>
        <w:t>passant</w:t>
      </w:r>
      <w:r>
        <w:rPr>
          <w:b/>
          <w:bCs/>
        </w:rPr>
        <w:t> </w:t>
      </w:r>
      <w:r w:rsidRPr="00124C5A">
        <w:t>:</w:t>
      </w:r>
      <w:proofErr w:type="gramEnd"/>
      <w:r>
        <w:t xml:space="preserve"> </w:t>
      </w:r>
      <m:oMath>
        <m:sSub>
          <m:sSubPr>
            <m:ctrlPr>
              <w:rPr>
                <w:rFonts w:ascii="Cambria Math" w:hAnsi="Cambria Math"/>
                <w:i/>
              </w:rPr>
            </m:ctrlPr>
          </m:sSubPr>
          <m:e>
            <m:r>
              <w:rPr>
                <w:rFonts w:ascii="Cambria Math" w:hAnsi="Cambria Math"/>
              </w:rPr>
              <m:t>V</m:t>
            </m:r>
          </m:e>
          <m:sub>
            <m:r>
              <w:rPr>
                <w:rFonts w:ascii="Cambria Math" w:hAnsi="Cambria Math"/>
              </w:rPr>
              <m:t>cel</m:t>
            </m:r>
          </m:sub>
        </m:sSub>
        <m:r>
          <w:rPr>
            <w:rFonts w:ascii="Cambria Math" w:hAnsi="Cambria Math"/>
          </w:rPr>
          <m:t>=0V</m:t>
        </m:r>
      </m:oMath>
    </w:p>
    <w:p w14:paraId="25151D05" w14:textId="77777777" w:rsidR="00201D9E" w:rsidRPr="001C31C8" w:rsidRDefault="00201D9E" w:rsidP="00201D9E">
      <w:pPr>
        <w:pStyle w:val="Sous-titre"/>
        <w:numPr>
          <w:ilvl w:val="0"/>
          <w:numId w:val="0"/>
        </w:numPr>
      </w:pPr>
    </w:p>
    <w:p w14:paraId="4C8C2110" w14:textId="18677D43" w:rsidR="00201D9E" w:rsidRDefault="006D02DE" w:rsidP="0025250C">
      <w:pPr>
        <w:pStyle w:val="Titre3"/>
      </w:pPr>
      <w:bookmarkStart w:id="23" w:name="_Toc213361908"/>
      <w:r w:rsidRPr="001C31C8">
        <w:lastRenderedPageBreak/>
        <w:t>1</w:t>
      </w:r>
      <w:r w:rsidR="00201D9E" w:rsidRPr="001C31C8">
        <w:t>1</w:t>
      </w:r>
      <w:r w:rsidRPr="001C31C8">
        <w:t xml:space="preserve"> – </w:t>
      </w:r>
      <w:r w:rsidR="00F94D4A">
        <w:t>Capteur de température/humidité</w:t>
      </w:r>
      <w:bookmarkEnd w:id="23"/>
    </w:p>
    <w:p w14:paraId="22A92FE5" w14:textId="77777777" w:rsidR="00F94D4A" w:rsidRDefault="00F94D4A" w:rsidP="00F94D4A"/>
    <w:p w14:paraId="2A6F1257" w14:textId="70E0AB8F" w:rsidR="00F94D4A" w:rsidRDefault="00F94D4A" w:rsidP="00F94D4A">
      <w:pPr>
        <w:ind w:firstLine="357"/>
      </w:pPr>
      <w:r>
        <w:t xml:space="preserve">Le capteur utilisé est un </w:t>
      </w:r>
      <w:r w:rsidRPr="00696E44">
        <w:rPr>
          <w:b/>
          <w:bCs/>
        </w:rPr>
        <w:t>HTU21D</w:t>
      </w:r>
      <w:r>
        <w:t xml:space="preserve">, il s’agit d’un capteur relativement peu encombrant qui embarque à la fois un capteur de température et d’humidité. Ce capteur se connecte sur le BUS I2C du µC. </w:t>
      </w:r>
    </w:p>
    <w:p w14:paraId="0AAEBF6A" w14:textId="77777777" w:rsidR="00F94D4A" w:rsidRDefault="00F94D4A" w:rsidP="00F94D4A">
      <w:pPr>
        <w:keepNext/>
        <w:ind w:firstLine="357"/>
        <w:jc w:val="center"/>
      </w:pPr>
      <w:r w:rsidRPr="00696E44">
        <w:rPr>
          <w:noProof/>
        </w:rPr>
        <w:drawing>
          <wp:inline distT="0" distB="0" distL="0" distR="0" wp14:anchorId="57062165" wp14:editId="213BFDBB">
            <wp:extent cx="2033626" cy="2329013"/>
            <wp:effectExtent l="0" t="0" r="5080" b="0"/>
            <wp:docPr id="523023141" name="Image 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23141" name="Image 1" descr="Une image contenant texte, diagramme, ligne, Police&#10;&#10;Le contenu généré par l’IA peut être incorrect."/>
                    <pic:cNvPicPr/>
                  </pic:nvPicPr>
                  <pic:blipFill>
                    <a:blip r:embed="rId33"/>
                    <a:stretch>
                      <a:fillRect/>
                    </a:stretch>
                  </pic:blipFill>
                  <pic:spPr>
                    <a:xfrm>
                      <a:off x="0" y="0"/>
                      <a:ext cx="2046652" cy="2343931"/>
                    </a:xfrm>
                    <a:prstGeom prst="rect">
                      <a:avLst/>
                    </a:prstGeom>
                  </pic:spPr>
                </pic:pic>
              </a:graphicData>
            </a:graphic>
          </wp:inline>
        </w:drawing>
      </w:r>
    </w:p>
    <w:p w14:paraId="57E96750" w14:textId="6CFA1B74" w:rsidR="00F94D4A" w:rsidRPr="00F94D4A" w:rsidRDefault="00F94D4A" w:rsidP="00F94D4A">
      <w:pPr>
        <w:pStyle w:val="Lgende"/>
        <w:jc w:val="center"/>
      </w:pPr>
      <w:r>
        <w:t xml:space="preserve">Figure </w:t>
      </w:r>
      <w:fldSimple w:instr=" SEQ Figure \* ARABIC ">
        <w:r w:rsidR="00206B68">
          <w:rPr>
            <w:noProof/>
          </w:rPr>
          <w:t>19</w:t>
        </w:r>
      </w:fldSimple>
      <w:r>
        <w:t>: Schéma HTU21D &amp; I2C</w:t>
      </w:r>
    </w:p>
    <w:p w14:paraId="3290D66E" w14:textId="77777777" w:rsidR="00A7060F" w:rsidRPr="001C31C8" w:rsidRDefault="00A7060F" w:rsidP="00A7060F"/>
    <w:p w14:paraId="7EA92CC0" w14:textId="0362C6C2" w:rsidR="006D02DE" w:rsidRPr="001C31C8" w:rsidRDefault="006D02DE" w:rsidP="0025250C">
      <w:pPr>
        <w:pStyle w:val="Titre3"/>
      </w:pPr>
      <w:bookmarkStart w:id="24" w:name="_Toc213361909"/>
      <w:r w:rsidRPr="001C31C8">
        <w:t>1</w:t>
      </w:r>
      <w:r w:rsidR="00A7060F" w:rsidRPr="001C31C8">
        <w:t>2</w:t>
      </w:r>
      <w:r w:rsidRPr="001C31C8">
        <w:t xml:space="preserve"> – </w:t>
      </w:r>
      <w:r w:rsidR="00F94D4A">
        <w:t>Capteur de courant/tension</w:t>
      </w:r>
      <w:bookmarkEnd w:id="24"/>
      <w:r w:rsidRPr="001C31C8">
        <w:t xml:space="preserve"> </w:t>
      </w:r>
    </w:p>
    <w:p w14:paraId="56B50CC7" w14:textId="77777777" w:rsidR="00461ACB" w:rsidRPr="001C31C8" w:rsidRDefault="00461ACB" w:rsidP="00461ACB"/>
    <w:p w14:paraId="2B2F6735" w14:textId="451E9757" w:rsidR="00F94D4A" w:rsidRDefault="00F94D4A" w:rsidP="00F94D4A">
      <w:pPr>
        <w:jc w:val="both"/>
      </w:pPr>
      <w:r>
        <w:t>La solution a été l’</w:t>
      </w:r>
      <w:r>
        <w:rPr>
          <w:b/>
          <w:bCs/>
        </w:rPr>
        <w:t>INA219</w:t>
      </w:r>
      <w:r w:rsidRPr="00AC0C62">
        <w:t xml:space="preserve">, </w:t>
      </w:r>
      <w:r>
        <w:t>qui permet la mesure de tension et de courant en mesurant la chute de tension aux bornes de la résistance de shunt (résistance de faible valeur) grâce au principe de montage d’AOP en mesure différentielle, ce capteur vient également se connecter sur le bus I2C.</w:t>
      </w:r>
    </w:p>
    <w:p w14:paraId="3B3DA274" w14:textId="77777777" w:rsidR="00F94D4A" w:rsidRDefault="00F94D4A" w:rsidP="00F94D4A">
      <w:pPr>
        <w:keepNext/>
        <w:jc w:val="center"/>
      </w:pPr>
      <w:r w:rsidRPr="00AC0C62">
        <w:rPr>
          <w:noProof/>
        </w:rPr>
        <w:drawing>
          <wp:inline distT="0" distB="0" distL="0" distR="0" wp14:anchorId="77349137" wp14:editId="36B3F287">
            <wp:extent cx="3379801" cy="2494483"/>
            <wp:effectExtent l="0" t="0" r="0" b="1270"/>
            <wp:docPr id="338730615" name="Image 1" descr="Une image contenant texte, diagramme, Plan,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30615" name="Image 1" descr="Une image contenant texte, diagramme, Plan, capture d’écran&#10;&#10;Le contenu généré par l’IA peut être incorrect."/>
                    <pic:cNvPicPr/>
                  </pic:nvPicPr>
                  <pic:blipFill>
                    <a:blip r:embed="rId34"/>
                    <a:stretch>
                      <a:fillRect/>
                    </a:stretch>
                  </pic:blipFill>
                  <pic:spPr>
                    <a:xfrm>
                      <a:off x="0" y="0"/>
                      <a:ext cx="3384459" cy="2497921"/>
                    </a:xfrm>
                    <a:prstGeom prst="rect">
                      <a:avLst/>
                    </a:prstGeom>
                  </pic:spPr>
                </pic:pic>
              </a:graphicData>
            </a:graphic>
          </wp:inline>
        </w:drawing>
      </w:r>
    </w:p>
    <w:p w14:paraId="549725D5" w14:textId="5AE4DA52" w:rsidR="00F94D4A" w:rsidRDefault="00F94D4A" w:rsidP="00F94D4A">
      <w:pPr>
        <w:pStyle w:val="Lgende"/>
        <w:jc w:val="center"/>
      </w:pPr>
      <w:r>
        <w:t xml:space="preserve">Figure </w:t>
      </w:r>
      <w:fldSimple w:instr=" SEQ Figure \* ARABIC ">
        <w:r w:rsidR="00206B68">
          <w:rPr>
            <w:noProof/>
          </w:rPr>
          <w:t>20</w:t>
        </w:r>
      </w:fldSimple>
      <w:r>
        <w:t xml:space="preserve">: </w:t>
      </w:r>
      <w:r w:rsidRPr="00EA3665">
        <w:t>Schéma INA219</w:t>
      </w:r>
    </w:p>
    <w:p w14:paraId="2A237830" w14:textId="77777777" w:rsidR="00F94D4A" w:rsidRDefault="00F94D4A" w:rsidP="00F94D4A">
      <w:pPr>
        <w:keepNext/>
        <w:jc w:val="center"/>
      </w:pPr>
      <w:r w:rsidRPr="00586E92">
        <w:rPr>
          <w:noProof/>
        </w:rPr>
        <w:lastRenderedPageBreak/>
        <w:drawing>
          <wp:inline distT="0" distB="0" distL="0" distR="0" wp14:anchorId="2BA63F23" wp14:editId="23D0DC50">
            <wp:extent cx="5009464" cy="2719346"/>
            <wp:effectExtent l="0" t="0" r="1270" b="5080"/>
            <wp:docPr id="1768193927" name="Image 1" descr="Une image contenant diagramme, croquis, dessin,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93927" name="Image 1" descr="Une image contenant diagramme, croquis, dessin, écriture manuscrite&#10;&#10;Le contenu généré par l’IA peut être incorrect."/>
                    <pic:cNvPicPr/>
                  </pic:nvPicPr>
                  <pic:blipFill>
                    <a:blip r:embed="rId35"/>
                    <a:stretch>
                      <a:fillRect/>
                    </a:stretch>
                  </pic:blipFill>
                  <pic:spPr>
                    <a:xfrm>
                      <a:off x="0" y="0"/>
                      <a:ext cx="5090768" cy="2763481"/>
                    </a:xfrm>
                    <a:prstGeom prst="rect">
                      <a:avLst/>
                    </a:prstGeom>
                  </pic:spPr>
                </pic:pic>
              </a:graphicData>
            </a:graphic>
          </wp:inline>
        </w:drawing>
      </w:r>
    </w:p>
    <w:p w14:paraId="77344DB9" w14:textId="75A05777" w:rsidR="00F94D4A" w:rsidRPr="00F94D4A" w:rsidRDefault="00F94D4A" w:rsidP="00F94D4A">
      <w:pPr>
        <w:pStyle w:val="Lgende"/>
        <w:jc w:val="center"/>
      </w:pPr>
      <w:r>
        <w:t xml:space="preserve">Figure </w:t>
      </w:r>
      <w:fldSimple w:instr=" SEQ Figure \* ARABIC ">
        <w:r w:rsidR="00206B68">
          <w:rPr>
            <w:noProof/>
          </w:rPr>
          <w:t>21</w:t>
        </w:r>
      </w:fldSimple>
      <w:r>
        <w:t>: Schéma de principe de la mesure de tension avec AOP non inverseur en montage différentiel</w:t>
      </w:r>
    </w:p>
    <w:p w14:paraId="585D5AA2" w14:textId="635C71CA" w:rsidR="000D155A" w:rsidRPr="00786D86" w:rsidRDefault="000D155A" w:rsidP="00786D86"/>
    <w:p w14:paraId="5BBE8022" w14:textId="4BA6236C" w:rsidR="009F088D" w:rsidRDefault="00F94D4A" w:rsidP="00DD64D7">
      <w:pPr>
        <w:pStyle w:val="Titre1"/>
      </w:pPr>
      <w:bookmarkStart w:id="25" w:name="_Toc213361910"/>
      <w:r>
        <w:lastRenderedPageBreak/>
        <w:t>ANNEXES</w:t>
      </w:r>
      <w:bookmarkEnd w:id="25"/>
    </w:p>
    <w:p w14:paraId="7C8094E4" w14:textId="77777777" w:rsidR="00F94D4A" w:rsidRDefault="00F94D4A" w:rsidP="00F94D4A">
      <w:pPr>
        <w:jc w:val="center"/>
      </w:pPr>
      <w:r w:rsidRPr="0098638F">
        <w:rPr>
          <w:noProof/>
        </w:rPr>
        <w:drawing>
          <wp:inline distT="0" distB="0" distL="0" distR="0" wp14:anchorId="6D8650D2" wp14:editId="54D78A24">
            <wp:extent cx="8072216" cy="5544474"/>
            <wp:effectExtent l="6667" t="0" r="0" b="0"/>
            <wp:docPr id="468795933" name="Image 1" descr="Une image contenant diagramme, text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95933" name="Image 1" descr="Une image contenant diagramme, texte, Plan, Dessin technique&#10;&#10;Le contenu généré par l’IA peut être incorrect."/>
                    <pic:cNvPicPr/>
                  </pic:nvPicPr>
                  <pic:blipFill>
                    <a:blip r:embed="rId36"/>
                    <a:stretch>
                      <a:fillRect/>
                    </a:stretch>
                  </pic:blipFill>
                  <pic:spPr>
                    <a:xfrm rot="5400000">
                      <a:off x="0" y="0"/>
                      <a:ext cx="8093530" cy="5559114"/>
                    </a:xfrm>
                    <a:prstGeom prst="rect">
                      <a:avLst/>
                    </a:prstGeom>
                  </pic:spPr>
                </pic:pic>
              </a:graphicData>
            </a:graphic>
          </wp:inline>
        </w:drawing>
      </w:r>
    </w:p>
    <w:p w14:paraId="6BDCECDB" w14:textId="77777777" w:rsidR="00F94D4A" w:rsidRDefault="00F94D4A" w:rsidP="00F94D4A">
      <w:pPr>
        <w:jc w:val="center"/>
      </w:pPr>
      <w:r w:rsidRPr="0098638F">
        <w:rPr>
          <w:noProof/>
        </w:rPr>
        <w:lastRenderedPageBreak/>
        <w:drawing>
          <wp:inline distT="0" distB="0" distL="0" distR="0" wp14:anchorId="6BDB58AC" wp14:editId="58E5B745">
            <wp:extent cx="9175449" cy="6266949"/>
            <wp:effectExtent l="6350" t="0" r="0" b="0"/>
            <wp:docPr id="652689760" name="Image 1"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9760" name="Image 1" descr="Une image contenant diagramme, texte, Dessin technique, Plan&#10;&#10;Le contenu généré par l’IA peut être incorrect."/>
                    <pic:cNvPicPr/>
                  </pic:nvPicPr>
                  <pic:blipFill>
                    <a:blip r:embed="rId37"/>
                    <a:stretch>
                      <a:fillRect/>
                    </a:stretch>
                  </pic:blipFill>
                  <pic:spPr>
                    <a:xfrm rot="5400000">
                      <a:off x="0" y="0"/>
                      <a:ext cx="9192816" cy="6278811"/>
                    </a:xfrm>
                    <a:prstGeom prst="rect">
                      <a:avLst/>
                    </a:prstGeom>
                  </pic:spPr>
                </pic:pic>
              </a:graphicData>
            </a:graphic>
          </wp:inline>
        </w:drawing>
      </w:r>
    </w:p>
    <w:p w14:paraId="15777B7B" w14:textId="77777777" w:rsidR="00F94D4A" w:rsidRDefault="00F94D4A" w:rsidP="00F94D4A">
      <w:pPr>
        <w:jc w:val="center"/>
      </w:pPr>
      <w:r w:rsidRPr="0098638F">
        <w:rPr>
          <w:noProof/>
        </w:rPr>
        <w:lastRenderedPageBreak/>
        <w:drawing>
          <wp:inline distT="0" distB="0" distL="0" distR="0" wp14:anchorId="7FB4A469" wp14:editId="501441E3">
            <wp:extent cx="8787432" cy="6056380"/>
            <wp:effectExtent l="0" t="6033" r="7938" b="7937"/>
            <wp:docPr id="795765890" name="Image 1" descr="Une image contenant texte, diagramm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65890" name="Image 1" descr="Une image contenant texte, diagramme, Dessin technique, Plan&#10;&#10;Le contenu généré par l’IA peut être incorrect."/>
                    <pic:cNvPicPr/>
                  </pic:nvPicPr>
                  <pic:blipFill>
                    <a:blip r:embed="rId38"/>
                    <a:stretch>
                      <a:fillRect/>
                    </a:stretch>
                  </pic:blipFill>
                  <pic:spPr>
                    <a:xfrm rot="5400000">
                      <a:off x="0" y="0"/>
                      <a:ext cx="8799140" cy="6064450"/>
                    </a:xfrm>
                    <a:prstGeom prst="rect">
                      <a:avLst/>
                    </a:prstGeom>
                  </pic:spPr>
                </pic:pic>
              </a:graphicData>
            </a:graphic>
          </wp:inline>
        </w:drawing>
      </w:r>
    </w:p>
    <w:p w14:paraId="23C8E325" w14:textId="77777777" w:rsidR="00F94D4A" w:rsidRDefault="00F94D4A" w:rsidP="00F94D4A">
      <w:pPr>
        <w:jc w:val="center"/>
      </w:pPr>
      <w:r w:rsidRPr="0098638F">
        <w:rPr>
          <w:noProof/>
        </w:rPr>
        <w:lastRenderedPageBreak/>
        <w:drawing>
          <wp:inline distT="0" distB="0" distL="0" distR="0" wp14:anchorId="3430711D" wp14:editId="41704299">
            <wp:extent cx="8755976" cy="6053410"/>
            <wp:effectExtent l="0" t="1270" r="6350" b="6350"/>
            <wp:docPr id="187203234" name="Image 1"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234" name="Image 1" descr="Une image contenant diagramme, texte, Dessin technique, Plan&#10;&#10;Le contenu généré par l’IA peut être incorrect."/>
                    <pic:cNvPicPr/>
                  </pic:nvPicPr>
                  <pic:blipFill>
                    <a:blip r:embed="rId39"/>
                    <a:stretch>
                      <a:fillRect/>
                    </a:stretch>
                  </pic:blipFill>
                  <pic:spPr>
                    <a:xfrm rot="5400000">
                      <a:off x="0" y="0"/>
                      <a:ext cx="8767596" cy="6061444"/>
                    </a:xfrm>
                    <a:prstGeom prst="rect">
                      <a:avLst/>
                    </a:prstGeom>
                  </pic:spPr>
                </pic:pic>
              </a:graphicData>
            </a:graphic>
          </wp:inline>
        </w:drawing>
      </w:r>
    </w:p>
    <w:p w14:paraId="1AA66515" w14:textId="6CBEC487" w:rsidR="00F94D4A" w:rsidRPr="00F94D4A" w:rsidRDefault="00F94D4A" w:rsidP="00F94D4A">
      <w:r w:rsidRPr="0098638F">
        <w:rPr>
          <w:noProof/>
        </w:rPr>
        <w:lastRenderedPageBreak/>
        <w:drawing>
          <wp:inline distT="0" distB="0" distL="0" distR="0" wp14:anchorId="0AB7B1FD" wp14:editId="0BDCF035">
            <wp:extent cx="8778932" cy="6126495"/>
            <wp:effectExtent l="0" t="7302" r="0" b="0"/>
            <wp:docPr id="1219422715" name="Image 1" descr="Une image contenant texte, diagramm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2715" name="Image 1" descr="Une image contenant texte, diagramme, Dessin technique, Plan&#10;&#10;Le contenu généré par l’IA peut être incorrect."/>
                    <pic:cNvPicPr/>
                  </pic:nvPicPr>
                  <pic:blipFill>
                    <a:blip r:embed="rId40"/>
                    <a:stretch>
                      <a:fillRect/>
                    </a:stretch>
                  </pic:blipFill>
                  <pic:spPr>
                    <a:xfrm rot="5400000">
                      <a:off x="0" y="0"/>
                      <a:ext cx="8801954" cy="6142561"/>
                    </a:xfrm>
                    <a:prstGeom prst="rect">
                      <a:avLst/>
                    </a:prstGeom>
                  </pic:spPr>
                </pic:pic>
              </a:graphicData>
            </a:graphic>
          </wp:inline>
        </w:drawing>
      </w:r>
    </w:p>
    <w:p w14:paraId="36466FB8" w14:textId="77777777" w:rsidR="001411BB" w:rsidRPr="001C31C8" w:rsidRDefault="001411BB" w:rsidP="001411BB">
      <w:pPr>
        <w:pStyle w:val="Paragraphedeliste"/>
        <w:numPr>
          <w:ilvl w:val="0"/>
          <w:numId w:val="3"/>
        </w:numPr>
        <w:spacing w:before="240" w:after="80"/>
        <w:jc w:val="left"/>
        <w:outlineLvl w:val="1"/>
        <w:rPr>
          <w:rFonts w:asciiTheme="minorHAnsi" w:hAnsiTheme="minorHAnsi" w:cstheme="minorHAnsi"/>
          <w:b/>
          <w:bCs/>
          <w:iCs/>
          <w:vanish/>
          <w:sz w:val="28"/>
          <w:szCs w:val="28"/>
          <w:lang w:val="fr-FR" w:eastAsia="fr-FR"/>
        </w:rPr>
      </w:pPr>
      <w:bookmarkStart w:id="26" w:name="__RefHeading__13_934128593"/>
      <w:bookmarkEnd w:id="26"/>
    </w:p>
    <w:p w14:paraId="4738B7BE" w14:textId="77777777" w:rsidR="001411BB" w:rsidRPr="001C31C8" w:rsidRDefault="001411BB" w:rsidP="001411BB">
      <w:pPr>
        <w:pStyle w:val="Paragraphedeliste"/>
        <w:numPr>
          <w:ilvl w:val="0"/>
          <w:numId w:val="3"/>
        </w:numPr>
        <w:spacing w:before="240" w:after="80"/>
        <w:jc w:val="left"/>
        <w:outlineLvl w:val="1"/>
        <w:rPr>
          <w:rFonts w:asciiTheme="minorHAnsi" w:hAnsiTheme="minorHAnsi" w:cstheme="minorHAnsi"/>
          <w:b/>
          <w:bCs/>
          <w:iCs/>
          <w:vanish/>
          <w:sz w:val="28"/>
          <w:szCs w:val="28"/>
          <w:lang w:val="fr-FR" w:eastAsia="fr-FR"/>
        </w:rPr>
      </w:pPr>
    </w:p>
    <w:p w14:paraId="19486AFD" w14:textId="3FA9CC36" w:rsidR="00F17AB2" w:rsidRPr="00302220" w:rsidRDefault="00F17AB2" w:rsidP="00F17AB2">
      <w:pPr>
        <w:pStyle w:val="Paragraphedeliste"/>
        <w:numPr>
          <w:ilvl w:val="1"/>
          <w:numId w:val="3"/>
        </w:numPr>
        <w:spacing w:before="240" w:after="80"/>
        <w:jc w:val="left"/>
        <w:outlineLvl w:val="1"/>
        <w:rPr>
          <w:rFonts w:asciiTheme="minorHAnsi" w:hAnsiTheme="minorHAnsi" w:cstheme="minorHAnsi"/>
          <w:b/>
          <w:bCs/>
          <w:iCs/>
          <w:vanish/>
          <w:sz w:val="28"/>
          <w:szCs w:val="28"/>
          <w:lang w:val="fr-FR" w:eastAsia="fr-FR"/>
        </w:rPr>
      </w:pPr>
    </w:p>
    <w:sectPr w:rsidR="00F17AB2" w:rsidRPr="00302220" w:rsidSect="00165C26">
      <w:pgSz w:w="11906" w:h="16838"/>
      <w:pgMar w:top="1701" w:right="1418" w:bottom="800" w:left="1276" w:header="567" w:footer="307" w:gutter="0"/>
      <w:cols w:space="720"/>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0ECB1" w14:textId="77777777" w:rsidR="00E74D14" w:rsidRDefault="00E74D14">
      <w:r>
        <w:separator/>
      </w:r>
    </w:p>
  </w:endnote>
  <w:endnote w:type="continuationSeparator" w:id="0">
    <w:p w14:paraId="4926A1F9" w14:textId="77777777" w:rsidR="00E74D14" w:rsidRDefault="00E74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Bk BT">
    <w:altName w:val="Century Gothic"/>
    <w:charset w:val="00"/>
    <w:family w:val="swiss"/>
    <w:pitch w:val="variable"/>
    <w:sig w:usb0="00000087" w:usb1="00000000" w:usb2="00000000" w:usb3="00000000" w:csb0="0000001B"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FA8C" w14:textId="77777777" w:rsidR="00E57CAE" w:rsidRDefault="00E57CAE" w:rsidP="00280A83">
    <w:pPr>
      <w:pStyle w:val="Pieddepage"/>
      <w:pBdr>
        <w:bottom w:val="single" w:sz="6" w:space="1" w:color="auto"/>
      </w:pBdr>
      <w:tabs>
        <w:tab w:val="clear" w:pos="9072"/>
        <w:tab w:val="right" w:pos="9180"/>
      </w:tabs>
      <w:ind w:right="22"/>
      <w:jc w:val="center"/>
      <w:rPr>
        <w:rFonts w:cs="Arial"/>
        <w:color w:val="808080"/>
        <w:sz w:val="16"/>
        <w:szCs w:val="16"/>
      </w:rPr>
    </w:pPr>
  </w:p>
  <w:p w14:paraId="505C9E02" w14:textId="1F1A3CD5" w:rsidR="00E57CAE" w:rsidRDefault="00E57CAE" w:rsidP="00280A83">
    <w:pPr>
      <w:pStyle w:val="Pieddepage"/>
      <w:tabs>
        <w:tab w:val="clear" w:pos="9072"/>
        <w:tab w:val="right" w:pos="9180"/>
      </w:tabs>
      <w:ind w:right="22"/>
      <w:jc w:val="center"/>
      <w:rPr>
        <w:rFonts w:cs="Arial"/>
        <w:color w:val="808080"/>
        <w:sz w:val="16"/>
        <w:szCs w:val="16"/>
      </w:rPr>
    </w:pPr>
    <w:r>
      <w:rPr>
        <w:rFonts w:cs="Arial"/>
        <w:color w:val="808080"/>
        <w:sz w:val="16"/>
        <w:szCs w:val="16"/>
      </w:rPr>
      <w:t xml:space="preserve">Rédacteur : </w:t>
    </w:r>
    <w:r w:rsidR="00EA1CFF">
      <w:rPr>
        <w:rFonts w:cs="Arial"/>
        <w:color w:val="808080"/>
        <w:sz w:val="16"/>
        <w:szCs w:val="16"/>
      </w:rPr>
      <w:t>Enzo PERRIER</w:t>
    </w:r>
    <w:r>
      <w:rPr>
        <w:rFonts w:cs="Arial"/>
        <w:color w:val="808080"/>
        <w:sz w:val="16"/>
        <w:szCs w:val="16"/>
      </w:rPr>
      <w:t xml:space="preserve"> - </w:t>
    </w:r>
    <w:r w:rsidRPr="00E73587">
      <w:rPr>
        <w:rFonts w:cs="Arial"/>
        <w:color w:val="808080"/>
        <w:sz w:val="16"/>
        <w:szCs w:val="16"/>
      </w:rPr>
      <w:t>ZI 1</w:t>
    </w:r>
    <w:r>
      <w:rPr>
        <w:rFonts w:cs="Arial"/>
        <w:color w:val="808080"/>
        <w:sz w:val="16"/>
        <w:szCs w:val="16"/>
        <w:vertAlign w:val="superscript"/>
      </w:rPr>
      <w:t>re</w:t>
    </w:r>
    <w:r w:rsidRPr="00E73587">
      <w:rPr>
        <w:rFonts w:cs="Arial"/>
        <w:color w:val="808080"/>
        <w:sz w:val="16"/>
        <w:szCs w:val="16"/>
      </w:rPr>
      <w:t xml:space="preserve"> </w:t>
    </w:r>
    <w:r>
      <w:rPr>
        <w:rFonts w:cs="Arial"/>
        <w:color w:val="808080"/>
        <w:sz w:val="16"/>
        <w:szCs w:val="16"/>
      </w:rPr>
      <w:t>A</w:t>
    </w:r>
    <w:r w:rsidRPr="00E73587">
      <w:rPr>
        <w:rFonts w:cs="Arial"/>
        <w:color w:val="808080"/>
        <w:sz w:val="16"/>
        <w:szCs w:val="16"/>
      </w:rPr>
      <w:t>venue, 2</w:t>
    </w:r>
    <w:r w:rsidRPr="00E73587">
      <w:rPr>
        <w:rFonts w:cs="Arial"/>
        <w:color w:val="808080"/>
        <w:sz w:val="16"/>
        <w:szCs w:val="16"/>
        <w:vertAlign w:val="superscript"/>
      </w:rPr>
      <w:t>e</w:t>
    </w:r>
    <w:r w:rsidRPr="00E73587">
      <w:rPr>
        <w:rFonts w:cs="Arial"/>
        <w:color w:val="808080"/>
        <w:sz w:val="16"/>
        <w:szCs w:val="16"/>
      </w:rPr>
      <w:t xml:space="preserve"> </w:t>
    </w:r>
    <w:r>
      <w:rPr>
        <w:rFonts w:cs="Arial"/>
        <w:color w:val="808080"/>
        <w:sz w:val="16"/>
        <w:szCs w:val="16"/>
      </w:rPr>
      <w:t>R</w:t>
    </w:r>
    <w:r w:rsidRPr="00E73587">
      <w:rPr>
        <w:rFonts w:cs="Arial"/>
        <w:color w:val="808080"/>
        <w:sz w:val="16"/>
        <w:szCs w:val="16"/>
      </w:rPr>
      <w:t>ue - BP 594 - 06516 CARROS C</w:t>
    </w:r>
    <w:r>
      <w:rPr>
        <w:rFonts w:cs="Arial"/>
        <w:color w:val="808080"/>
        <w:sz w:val="16"/>
        <w:szCs w:val="16"/>
      </w:rPr>
      <w:t>EDEX</w:t>
    </w:r>
  </w:p>
  <w:p w14:paraId="0C2681B4" w14:textId="4116271B" w:rsidR="00E57CAE" w:rsidRPr="00E73587" w:rsidRDefault="00E57CAE" w:rsidP="00280A83">
    <w:pPr>
      <w:pStyle w:val="Pieddepage"/>
      <w:tabs>
        <w:tab w:val="clear" w:pos="9072"/>
        <w:tab w:val="right" w:pos="9180"/>
      </w:tabs>
      <w:ind w:right="22"/>
      <w:jc w:val="center"/>
      <w:rPr>
        <w:rFonts w:cs="Arial"/>
        <w:color w:val="808080"/>
        <w:sz w:val="16"/>
        <w:szCs w:val="16"/>
      </w:rPr>
    </w:pPr>
    <w:r w:rsidRPr="00E73587">
      <w:rPr>
        <w:rFonts w:cs="Arial"/>
        <w:b/>
        <w:color w:val="808080"/>
        <w:sz w:val="16"/>
        <w:szCs w:val="16"/>
      </w:rPr>
      <w:t>Tél. :</w:t>
    </w:r>
    <w:r w:rsidRPr="00E73587">
      <w:rPr>
        <w:rFonts w:cs="Arial"/>
        <w:color w:val="808080"/>
        <w:sz w:val="16"/>
        <w:szCs w:val="16"/>
      </w:rPr>
      <w:t xml:space="preserve"> 04 92 08 29 99 - </w:t>
    </w:r>
    <w:proofErr w:type="gramStart"/>
    <w:r w:rsidRPr="00E73587">
      <w:rPr>
        <w:rFonts w:cs="Arial"/>
        <w:b/>
        <w:color w:val="808080"/>
        <w:sz w:val="16"/>
        <w:szCs w:val="16"/>
      </w:rPr>
      <w:t>E-mail</w:t>
    </w:r>
    <w:proofErr w:type="gramEnd"/>
    <w:r w:rsidRPr="00E73587">
      <w:rPr>
        <w:rFonts w:cs="Arial"/>
        <w:b/>
        <w:color w:val="808080"/>
        <w:sz w:val="16"/>
        <w:szCs w:val="16"/>
      </w:rPr>
      <w:t xml:space="preserve"> :</w:t>
    </w:r>
    <w:r w:rsidRPr="00E73587">
      <w:rPr>
        <w:rFonts w:cs="Arial"/>
        <w:color w:val="808080"/>
        <w:sz w:val="16"/>
        <w:szCs w:val="16"/>
      </w:rPr>
      <w:t xml:space="preserve"> </w:t>
    </w:r>
    <w:hyperlink r:id="rId1" w:history="1">
      <w:r w:rsidR="0010770E" w:rsidRPr="0055390E">
        <w:rPr>
          <w:rStyle w:val="Lienhypertexte"/>
          <w:rFonts w:cs="Arial"/>
          <w:sz w:val="16"/>
          <w:szCs w:val="16"/>
        </w:rPr>
        <w:t>e.perrier@ttsys.fr</w:t>
      </w:r>
    </w:hyperlink>
    <w:r>
      <w:rPr>
        <w:rFonts w:cs="Arial"/>
        <w:color w:val="808080"/>
        <w:sz w:val="16"/>
        <w:szCs w:val="16"/>
      </w:rPr>
      <w:t xml:space="preserve"> – Page </w:t>
    </w:r>
    <w:r w:rsidRPr="000F6DA8">
      <w:rPr>
        <w:rFonts w:cs="Arial"/>
        <w:color w:val="808080"/>
        <w:sz w:val="16"/>
        <w:szCs w:val="16"/>
      </w:rPr>
      <w:fldChar w:fldCharType="begin"/>
    </w:r>
    <w:r w:rsidRPr="000F6DA8">
      <w:rPr>
        <w:rFonts w:cs="Arial"/>
        <w:color w:val="808080"/>
        <w:sz w:val="16"/>
        <w:szCs w:val="16"/>
      </w:rPr>
      <w:instrText>PAGE   \* MERGEFORMAT</w:instrText>
    </w:r>
    <w:r w:rsidRPr="000F6DA8">
      <w:rPr>
        <w:rFonts w:cs="Arial"/>
        <w:color w:val="808080"/>
        <w:sz w:val="16"/>
        <w:szCs w:val="16"/>
      </w:rPr>
      <w:fldChar w:fldCharType="separate"/>
    </w:r>
    <w:r>
      <w:rPr>
        <w:rFonts w:cs="Arial"/>
        <w:noProof/>
        <w:color w:val="808080"/>
        <w:sz w:val="16"/>
        <w:szCs w:val="16"/>
      </w:rPr>
      <w:t>24</w:t>
    </w:r>
    <w:r w:rsidRPr="000F6DA8">
      <w:rPr>
        <w:rFonts w:cs="Arial"/>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ECAF2" w14:textId="77777777" w:rsidR="00E74D14" w:rsidRDefault="00E74D14">
      <w:r>
        <w:separator/>
      </w:r>
    </w:p>
  </w:footnote>
  <w:footnote w:type="continuationSeparator" w:id="0">
    <w:p w14:paraId="1DA3ED25" w14:textId="77777777" w:rsidR="00E74D14" w:rsidRDefault="00E74D14">
      <w:r>
        <w:continuationSeparator/>
      </w:r>
    </w:p>
  </w:footnote>
  <w:footnote w:id="1">
    <w:p w14:paraId="557412A2" w14:textId="77777777" w:rsidR="00DE4915" w:rsidRDefault="00DE4915" w:rsidP="00DE4915">
      <w:pPr>
        <w:pStyle w:val="Notedebasdepage"/>
      </w:pPr>
      <w:r>
        <w:rPr>
          <w:rStyle w:val="Appelnotedebasdep"/>
        </w:rPr>
        <w:footnoteRef/>
      </w:r>
      <w:r>
        <w:t xml:space="preserve"> Analog to Digital Converter (convertisseur Analogique vers Digital)</w:t>
      </w:r>
    </w:p>
  </w:footnote>
  <w:footnote w:id="2">
    <w:p w14:paraId="32269EA5" w14:textId="77777777" w:rsidR="00DE4915" w:rsidRDefault="00DE4915" w:rsidP="00DE4915">
      <w:pPr>
        <w:pStyle w:val="Notedebasdepage"/>
      </w:pPr>
      <w:r>
        <w:rPr>
          <w:rStyle w:val="Appelnotedebasdep"/>
        </w:rPr>
        <w:footnoteRef/>
      </w:r>
      <w:r>
        <w:t xml:space="preserve">  (Chien de garde en français) : Superviseur, système de surveillance</w:t>
      </w:r>
    </w:p>
  </w:footnote>
  <w:footnote w:id="3">
    <w:p w14:paraId="0EA0DC30" w14:textId="77777777" w:rsidR="00DE4915" w:rsidRDefault="00DE4915" w:rsidP="00DE4915">
      <w:pPr>
        <w:pStyle w:val="Notedebasdepage"/>
      </w:pPr>
    </w:p>
  </w:footnote>
  <w:footnote w:id="4">
    <w:p w14:paraId="27115763" w14:textId="77777777" w:rsidR="00463802" w:rsidRDefault="00463802" w:rsidP="00463802">
      <w:pPr>
        <w:pStyle w:val="Notedebasdepage"/>
      </w:pPr>
      <w:r>
        <w:rPr>
          <w:rStyle w:val="Appelnotedebasdep"/>
        </w:rPr>
        <w:footnoteRef/>
      </w:r>
      <w:r>
        <w:t xml:space="preserve"> Limiter, ici limiter la tension en court circuitant l’excédent de tension à la masse</w:t>
      </w:r>
    </w:p>
  </w:footnote>
  <w:footnote w:id="5">
    <w:p w14:paraId="676E76B8" w14:textId="77777777" w:rsidR="00A706BB" w:rsidRDefault="00A706BB" w:rsidP="00A706BB">
      <w:pPr>
        <w:pStyle w:val="Notedebasdepage"/>
      </w:pPr>
      <w:r>
        <w:rPr>
          <w:rStyle w:val="Appelnotedebasdep"/>
        </w:rPr>
        <w:footnoteRef/>
      </w:r>
      <w:r>
        <w:t xml:space="preserve"> Hardware : physique </w:t>
      </w:r>
      <m:oMath>
        <m:r>
          <w:rPr>
            <w:rFonts w:ascii="Cambria Math" w:hAnsi="Cambria Math"/>
          </w:rPr>
          <m:t>≠</m:t>
        </m:r>
      </m:oMath>
      <w:r>
        <w:t xml:space="preserve"> Software qui signifie « logiciel »</w:t>
      </w:r>
    </w:p>
  </w:footnote>
  <w:footnote w:id="6">
    <w:p w14:paraId="2A229F28" w14:textId="77777777" w:rsidR="00F94D4A" w:rsidRDefault="00F94D4A" w:rsidP="00F94D4A">
      <w:pPr>
        <w:pStyle w:val="Notedebasdepage"/>
      </w:pPr>
      <w:r>
        <w:rPr>
          <w:rStyle w:val="Appelnotedebasdep"/>
        </w:rPr>
        <w:footnoteRef/>
      </w:r>
      <w:r>
        <w:t xml:space="preserve"> Pulse Width Modulation ou MLI (Modulation de Largeur d’Impulsion) en français, </w:t>
      </w:r>
      <w:r w:rsidRPr="001734CA">
        <w:t>signal numérique où la largeur des impulsions est modulée pour représenter des valeurs analogiques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F0CE" w14:textId="58EF4F28" w:rsidR="00430A50" w:rsidRDefault="00430A50" w:rsidP="00430A50">
    <w:pPr>
      <w:pBdr>
        <w:bottom w:val="single" w:sz="6" w:space="1" w:color="auto"/>
      </w:pBdr>
      <w:ind w:right="-1190"/>
      <w:rPr>
        <w:sz w:val="36"/>
      </w:rPr>
    </w:pPr>
    <w:r>
      <w:rPr>
        <w:noProof/>
        <w:color w:val="0000FF"/>
      </w:rPr>
      <w:drawing>
        <wp:anchor distT="0" distB="0" distL="114300" distR="114300" simplePos="0" relativeHeight="251658240" behindDoc="1" locked="0" layoutInCell="1" allowOverlap="1" wp14:anchorId="2196149B" wp14:editId="2EE0FC5B">
          <wp:simplePos x="0" y="0"/>
          <wp:positionH relativeFrom="rightMargin">
            <wp:posOffset>-78105</wp:posOffset>
          </wp:positionH>
          <wp:positionV relativeFrom="paragraph">
            <wp:posOffset>-264795</wp:posOffset>
          </wp:positionV>
          <wp:extent cx="800100" cy="691979"/>
          <wp:effectExtent l="0" t="0" r="0" b="0"/>
          <wp:wrapNone/>
          <wp:docPr id="1920009863"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3514"/>
                  <a:stretch>
                    <a:fillRect/>
                  </a:stretch>
                </pic:blipFill>
                <pic:spPr bwMode="auto">
                  <a:xfrm flipH="1">
                    <a:off x="0" y="0"/>
                    <a:ext cx="800100" cy="6919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FF"/>
      </w:rPr>
      <w:drawing>
        <wp:anchor distT="0" distB="0" distL="114300" distR="114300" simplePos="0" relativeHeight="251659264" behindDoc="0" locked="0" layoutInCell="1" allowOverlap="1" wp14:anchorId="182D25B1" wp14:editId="2F97890C">
          <wp:simplePos x="0" y="0"/>
          <wp:positionH relativeFrom="column">
            <wp:posOffset>-137795</wp:posOffset>
          </wp:positionH>
          <wp:positionV relativeFrom="paragraph">
            <wp:posOffset>-140970</wp:posOffset>
          </wp:positionV>
          <wp:extent cx="918845" cy="518795"/>
          <wp:effectExtent l="0" t="0" r="0" b="0"/>
          <wp:wrapThrough wrapText="bothSides">
            <wp:wrapPolygon edited="0">
              <wp:start x="0" y="0"/>
              <wp:lineTo x="0" y="20622"/>
              <wp:lineTo x="21048" y="20622"/>
              <wp:lineTo x="21048" y="0"/>
              <wp:lineTo x="0" y="0"/>
            </wp:wrapPolygon>
          </wp:wrapThrough>
          <wp:docPr id="2018234131" name="Image 2018234131" descr="Site TTS">
            <a:hlinkClick xmlns:a="http://schemas.openxmlformats.org/drawingml/2006/main" r:id="rId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descr="Site TTS"/>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918845" cy="518795"/>
                  </a:xfrm>
                  <a:prstGeom prst="rect">
                    <a:avLst/>
                  </a:prstGeom>
                  <a:noFill/>
                  <a:ln>
                    <a:noFill/>
                  </a:ln>
                </pic:spPr>
              </pic:pic>
            </a:graphicData>
          </a:graphic>
        </wp:anchor>
      </w:drawing>
    </w:r>
    <w:r w:rsidR="00E57CAE">
      <w:rPr>
        <w:sz w:val="36"/>
      </w:rPr>
      <w:t xml:space="preserve"> </w:t>
    </w:r>
    <w:r w:rsidR="00E57CAE">
      <w:rPr>
        <w:sz w:val="36"/>
      </w:rPr>
      <w:tab/>
    </w:r>
    <w:r w:rsidR="00E57CAE">
      <w:rPr>
        <w:sz w:val="36"/>
      </w:rPr>
      <w:tab/>
    </w:r>
    <w:r w:rsidR="00E57CAE">
      <w:rPr>
        <w:sz w:val="36"/>
      </w:rPr>
      <w:tab/>
    </w:r>
    <w:r w:rsidR="00E57CAE">
      <w:rPr>
        <w:sz w:val="36"/>
      </w:rPr>
      <w:tab/>
    </w:r>
    <w:r w:rsidR="00E57CAE">
      <w:rPr>
        <w:sz w:val="36"/>
      </w:rPr>
      <w:tab/>
    </w:r>
    <w:r w:rsidR="00E57CAE">
      <w:rPr>
        <w:sz w:val="36"/>
      </w:rPr>
      <w:tab/>
    </w:r>
  </w:p>
  <w:p w14:paraId="508E18A7" w14:textId="51169D8C" w:rsidR="00430A50" w:rsidRDefault="00E57CAE" w:rsidP="00430A50">
    <w:pPr>
      <w:pBdr>
        <w:bottom w:val="single" w:sz="6" w:space="1" w:color="auto"/>
      </w:pBdr>
      <w:ind w:right="-1190"/>
      <w:rPr>
        <w:sz w:val="36"/>
      </w:rPr>
    </w:pPr>
    <w:r>
      <w:rPr>
        <w:sz w:val="36"/>
      </w:rPr>
      <w:tab/>
    </w:r>
  </w:p>
  <w:p w14:paraId="03B06F78" w14:textId="04807ED3" w:rsidR="00E57CAE" w:rsidRPr="0081128C" w:rsidRDefault="00E57CAE" w:rsidP="00430A50">
    <w:pPr>
      <w:pBdr>
        <w:bottom w:val="single" w:sz="6" w:space="1" w:color="auto"/>
      </w:pBdr>
      <w:ind w:right="-1190"/>
      <w:jc w:val="right"/>
      <w:rPr>
        <w:b/>
        <w:i/>
        <w:color w:val="999999"/>
        <w:sz w:val="24"/>
        <w:szCs w:val="24"/>
      </w:rPr>
    </w:pPr>
    <w:r>
      <w:rPr>
        <w:rFonts w:ascii="Times New Roman" w:hAnsi="Times New Roman"/>
        <w:b/>
        <w:i/>
        <w:color w:val="808080"/>
        <w:sz w:val="20"/>
      </w:rPr>
      <w:t xml:space="preserve">Documentation technique </w:t>
    </w:r>
    <w:r w:rsidR="00430A50">
      <w:rPr>
        <w:rFonts w:ascii="Times New Roman" w:hAnsi="Times New Roman"/>
        <w:b/>
        <w:i/>
        <w:color w:val="808080"/>
        <w:sz w:val="20"/>
      </w:rPr>
      <w:t>Carte Banc de test EL418</w:t>
    </w:r>
  </w:p>
  <w:p w14:paraId="22B0F350" w14:textId="77777777" w:rsidR="00E57CAE" w:rsidRDefault="00E57CA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0287F88"/>
    <w:lvl w:ilvl="0">
      <w:start w:val="1"/>
      <w:numFmt w:val="decimal"/>
      <w:lvlText w:val="%1"/>
      <w:lvlJc w:val="left"/>
      <w:pPr>
        <w:tabs>
          <w:tab w:val="num" w:pos="-4387"/>
        </w:tabs>
        <w:ind w:left="-3955" w:hanging="432"/>
      </w:pPr>
      <w:rPr>
        <w:rFonts w:hint="default"/>
      </w:rPr>
    </w:lvl>
    <w:lvl w:ilvl="1">
      <w:start w:val="1"/>
      <w:numFmt w:val="decimal"/>
      <w:pStyle w:val="Titre2"/>
      <w:lvlText w:val="%1.%2"/>
      <w:lvlJc w:val="left"/>
      <w:pPr>
        <w:tabs>
          <w:tab w:val="num" w:pos="-4387"/>
        </w:tabs>
        <w:ind w:left="-3811" w:hanging="576"/>
      </w:pPr>
      <w:rPr>
        <w:rFonts w:hint="default"/>
      </w:rPr>
    </w:lvl>
    <w:lvl w:ilvl="2">
      <w:start w:val="1"/>
      <w:numFmt w:val="decimal"/>
      <w:lvlText w:val="%1.%2.%3"/>
      <w:lvlJc w:val="left"/>
      <w:pPr>
        <w:tabs>
          <w:tab w:val="num" w:pos="-4387"/>
        </w:tabs>
        <w:ind w:left="-3667" w:hanging="720"/>
      </w:pPr>
      <w:rPr>
        <w:rFonts w:hint="default"/>
      </w:rPr>
    </w:lvl>
    <w:lvl w:ilvl="3">
      <w:start w:val="1"/>
      <w:numFmt w:val="decimal"/>
      <w:lvlText w:val="%1.%2.%3.%4"/>
      <w:lvlJc w:val="left"/>
      <w:pPr>
        <w:tabs>
          <w:tab w:val="num" w:pos="-4387"/>
        </w:tabs>
        <w:ind w:left="-3523" w:hanging="864"/>
      </w:pPr>
      <w:rPr>
        <w:rFonts w:hint="default"/>
      </w:rPr>
    </w:lvl>
    <w:lvl w:ilvl="4">
      <w:start w:val="1"/>
      <w:numFmt w:val="decimal"/>
      <w:lvlText w:val="%1.%2.%3.%4.%5"/>
      <w:lvlJc w:val="left"/>
      <w:pPr>
        <w:tabs>
          <w:tab w:val="num" w:pos="-4387"/>
        </w:tabs>
        <w:ind w:left="-3379" w:hanging="1008"/>
      </w:pPr>
      <w:rPr>
        <w:rFonts w:hint="default"/>
      </w:rPr>
    </w:lvl>
    <w:lvl w:ilvl="5">
      <w:start w:val="1"/>
      <w:numFmt w:val="decimal"/>
      <w:lvlText w:val="%1.%2.%3.%4.%5.%6"/>
      <w:lvlJc w:val="left"/>
      <w:pPr>
        <w:tabs>
          <w:tab w:val="num" w:pos="-4387"/>
        </w:tabs>
        <w:ind w:left="-3235" w:hanging="1152"/>
      </w:pPr>
      <w:rPr>
        <w:rFonts w:hint="default"/>
      </w:rPr>
    </w:lvl>
    <w:lvl w:ilvl="6">
      <w:start w:val="1"/>
      <w:numFmt w:val="decimal"/>
      <w:lvlText w:val="%1.%2.%3.%4.%5.%6.%7"/>
      <w:lvlJc w:val="left"/>
      <w:pPr>
        <w:tabs>
          <w:tab w:val="num" w:pos="-4387"/>
        </w:tabs>
        <w:ind w:left="-3091" w:hanging="1296"/>
      </w:pPr>
      <w:rPr>
        <w:rFonts w:hint="default"/>
      </w:rPr>
    </w:lvl>
    <w:lvl w:ilvl="7">
      <w:start w:val="1"/>
      <w:numFmt w:val="decimal"/>
      <w:lvlText w:val="%1.%2.%3.%4.%5.%6.%7.%8"/>
      <w:lvlJc w:val="left"/>
      <w:pPr>
        <w:tabs>
          <w:tab w:val="num" w:pos="-4387"/>
        </w:tabs>
        <w:ind w:left="-2947" w:hanging="1440"/>
      </w:pPr>
      <w:rPr>
        <w:rFonts w:hint="default"/>
      </w:rPr>
    </w:lvl>
    <w:lvl w:ilvl="8">
      <w:start w:val="1"/>
      <w:numFmt w:val="decimal"/>
      <w:lvlText w:val="%1.%2.%3.%4.%5.%6.%7.%8.%9"/>
      <w:lvlJc w:val="left"/>
      <w:pPr>
        <w:tabs>
          <w:tab w:val="num" w:pos="-4387"/>
        </w:tabs>
        <w:ind w:left="-2803" w:hanging="1584"/>
      </w:pPr>
      <w:rPr>
        <w:rFonts w:hint="default"/>
      </w:rPr>
    </w:lvl>
  </w:abstractNum>
  <w:abstractNum w:abstractNumId="1"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0000005"/>
    <w:multiLevelType w:val="singleLevel"/>
    <w:tmpl w:val="00000005"/>
    <w:name w:val="WW8Num5"/>
    <w:lvl w:ilvl="0">
      <w:start w:val="1"/>
      <w:numFmt w:val="bullet"/>
      <w:lvlText w:val=""/>
      <w:lvlJc w:val="left"/>
      <w:pPr>
        <w:tabs>
          <w:tab w:val="num" w:pos="0"/>
        </w:tabs>
        <w:ind w:left="1800" w:hanging="360"/>
      </w:pPr>
      <w:rPr>
        <w:rFonts w:ascii="Symbol" w:hAnsi="Symbol" w:cs="Symbol"/>
      </w:rPr>
    </w:lvl>
  </w:abstractNum>
  <w:abstractNum w:abstractNumId="3" w15:restartNumberingAfterBreak="0">
    <w:nsid w:val="00000006"/>
    <w:multiLevelType w:val="singleLevel"/>
    <w:tmpl w:val="00000006"/>
    <w:name w:val="WW8Num6"/>
    <w:lvl w:ilvl="0">
      <w:start w:val="1"/>
      <w:numFmt w:val="bullet"/>
      <w:lvlText w:val=""/>
      <w:lvlJc w:val="left"/>
      <w:pPr>
        <w:tabs>
          <w:tab w:val="num" w:pos="0"/>
        </w:tabs>
        <w:ind w:left="1440" w:hanging="360"/>
      </w:pPr>
      <w:rPr>
        <w:rFonts w:ascii="Symbol" w:hAnsi="Symbol" w:cs="Symbol"/>
      </w:rPr>
    </w:lvl>
  </w:abstractNum>
  <w:abstractNum w:abstractNumId="4"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Arial"/>
      </w:rPr>
    </w:lvl>
  </w:abstractNum>
  <w:abstractNum w:abstractNumId="5"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6"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Wingdings" w:hAnsi="Wingdings" w:cs="Wingdings"/>
      </w:rPr>
    </w:lvl>
  </w:abstractNum>
  <w:abstractNum w:abstractNumId="8"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cs="Arial"/>
        <w:b/>
        <w:i w:val="0"/>
        <w:sz w:val="24"/>
        <w:u w:val="none"/>
      </w:rPr>
    </w:lvl>
    <w:lvl w:ilvl="1">
      <w:start w:val="1"/>
      <w:numFmt w:val="bullet"/>
      <w:lvlText w:val="o"/>
      <w:lvlJc w:val="left"/>
      <w:pPr>
        <w:tabs>
          <w:tab w:val="num" w:pos="1440"/>
        </w:tabs>
        <w:ind w:left="1440" w:hanging="360"/>
      </w:pPr>
      <w:rPr>
        <w:rFonts w:ascii="Courier New" w:hAnsi="Courier New"/>
        <w:b/>
        <w:i w:val="0"/>
        <w:sz w:val="24"/>
      </w:rPr>
    </w:lvl>
    <w:lvl w:ilvl="2">
      <w:start w:val="1"/>
      <w:numFmt w:val="bullet"/>
      <w:lvlText w:val="-"/>
      <w:lvlJc w:val="left"/>
      <w:pPr>
        <w:tabs>
          <w:tab w:val="num" w:pos="0"/>
        </w:tabs>
        <w:ind w:left="2160" w:hanging="360"/>
      </w:pPr>
      <w:rPr>
        <w:rFonts w:ascii="Arial" w:hAnsi="Arial" w:cs="Arial"/>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0"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cs="Wingdings"/>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1" w15:restartNumberingAfterBreak="0">
    <w:nsid w:val="04DA4C25"/>
    <w:multiLevelType w:val="hybridMultilevel"/>
    <w:tmpl w:val="A4447296"/>
    <w:lvl w:ilvl="0" w:tplc="6BC8729E">
      <w:start w:val="5"/>
      <w:numFmt w:val="bullet"/>
      <w:lvlText w:val=""/>
      <w:lvlJc w:val="left"/>
      <w:pPr>
        <w:ind w:left="1080" w:hanging="360"/>
      </w:pPr>
      <w:rPr>
        <w:rFonts w:ascii="Wingdings" w:eastAsia="Times New Roman" w:hAnsi="Wingdings" w:cstheme="minorHAns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08B40C2A"/>
    <w:multiLevelType w:val="hybridMultilevel"/>
    <w:tmpl w:val="B8C601F4"/>
    <w:lvl w:ilvl="0" w:tplc="4C6C5C3A">
      <w:start w:val="1"/>
      <w:numFmt w:val="bullet"/>
      <w:lvlText w:val=""/>
      <w:lvlJc w:val="left"/>
      <w:pPr>
        <w:ind w:left="1776" w:hanging="360"/>
      </w:pPr>
      <w:rPr>
        <w:rFonts w:ascii="Wingdings" w:eastAsia="Times New Roman" w:hAnsi="Wingdings" w:cs="Times New Roman" w:hint="default"/>
        <w:sz w:val="16"/>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3" w15:restartNumberingAfterBreak="0">
    <w:nsid w:val="0D53555B"/>
    <w:multiLevelType w:val="hybridMultilevel"/>
    <w:tmpl w:val="73DAD6A2"/>
    <w:lvl w:ilvl="0" w:tplc="9C5C21EC">
      <w:start w:val="1"/>
      <w:numFmt w:val="lowerLetter"/>
      <w:lvlText w:val="%1)"/>
      <w:lvlJc w:val="left"/>
      <w:pPr>
        <w:ind w:left="1134" w:firstLine="0"/>
      </w:pPr>
      <w:rPr>
        <w:rFonts w:ascii="Calibri" w:eastAsia="Times New Roman" w:hAnsi="Calibri" w:cs="Calibri"/>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4" w15:restartNumberingAfterBreak="0">
    <w:nsid w:val="0EFA4288"/>
    <w:multiLevelType w:val="hybridMultilevel"/>
    <w:tmpl w:val="6CAC5DB8"/>
    <w:lvl w:ilvl="0" w:tplc="D08E7088">
      <w:start w:val="1"/>
      <w:numFmt w:val="bullet"/>
      <w:lvlText w:val="-"/>
      <w:lvlJc w:val="left"/>
      <w:pPr>
        <w:ind w:left="360" w:hanging="360"/>
      </w:pPr>
      <w:rPr>
        <w:rFonts w:ascii="Calibri" w:eastAsia="Times New Roman"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3BF41EA"/>
    <w:multiLevelType w:val="hybridMultilevel"/>
    <w:tmpl w:val="510496A6"/>
    <w:lvl w:ilvl="0" w:tplc="1F5464B8">
      <w:start w:val="1"/>
      <w:numFmt w:val="lowerLetter"/>
      <w:lvlText w:val="%1)"/>
      <w:lvlJc w:val="left"/>
      <w:pPr>
        <w:ind w:left="1134" w:firstLine="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6" w15:restartNumberingAfterBreak="0">
    <w:nsid w:val="149D027C"/>
    <w:multiLevelType w:val="hybridMultilevel"/>
    <w:tmpl w:val="2FBCB0A6"/>
    <w:lvl w:ilvl="0" w:tplc="2A2C3D7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8C44B64"/>
    <w:multiLevelType w:val="hybridMultilevel"/>
    <w:tmpl w:val="E730D09E"/>
    <w:lvl w:ilvl="0" w:tplc="DBC46F2A">
      <w:start w:val="1"/>
      <w:numFmt w:val="bullet"/>
      <w:pStyle w:val="Sous-titre"/>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8FB1047"/>
    <w:multiLevelType w:val="multilevel"/>
    <w:tmpl w:val="6AE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10A57"/>
    <w:multiLevelType w:val="hybridMultilevel"/>
    <w:tmpl w:val="146AA8CA"/>
    <w:lvl w:ilvl="0" w:tplc="040C0017">
      <w:start w:val="1"/>
      <w:numFmt w:val="lowerLetter"/>
      <w:lvlText w:val="%1)"/>
      <w:lvlJc w:val="left"/>
      <w:pPr>
        <w:ind w:left="1571" w:hanging="360"/>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20" w15:restartNumberingAfterBreak="0">
    <w:nsid w:val="23691A60"/>
    <w:multiLevelType w:val="hybridMultilevel"/>
    <w:tmpl w:val="20E0AA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5ED3D40"/>
    <w:multiLevelType w:val="multilevel"/>
    <w:tmpl w:val="EAA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935DB"/>
    <w:multiLevelType w:val="hybridMultilevel"/>
    <w:tmpl w:val="242AD53C"/>
    <w:lvl w:ilvl="0" w:tplc="8160CB0C">
      <w:numFmt w:val="bullet"/>
      <w:lvlText w:val="-"/>
      <w:lvlJc w:val="left"/>
      <w:pPr>
        <w:tabs>
          <w:tab w:val="num" w:pos="720"/>
        </w:tabs>
        <w:ind w:left="720" w:hanging="360"/>
      </w:pPr>
      <w:rPr>
        <w:rFonts w:ascii="Futura Bk BT" w:eastAsia="Times New Roman" w:hAnsi="Futura Bk BT"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1BE7DC9"/>
    <w:multiLevelType w:val="hybridMultilevel"/>
    <w:tmpl w:val="C58E694A"/>
    <w:lvl w:ilvl="0" w:tplc="040C0001">
      <w:start w:val="1"/>
      <w:numFmt w:val="bullet"/>
      <w:lvlText w:val=""/>
      <w:lvlJc w:val="left"/>
      <w:pPr>
        <w:ind w:left="8185" w:hanging="360"/>
      </w:pPr>
      <w:rPr>
        <w:rFonts w:ascii="Symbol" w:hAnsi="Symbol" w:hint="default"/>
      </w:rPr>
    </w:lvl>
    <w:lvl w:ilvl="1" w:tplc="040C0003" w:tentative="1">
      <w:start w:val="1"/>
      <w:numFmt w:val="bullet"/>
      <w:lvlText w:val="o"/>
      <w:lvlJc w:val="left"/>
      <w:pPr>
        <w:ind w:left="8905" w:hanging="360"/>
      </w:pPr>
      <w:rPr>
        <w:rFonts w:ascii="Courier New" w:hAnsi="Courier New" w:cs="Courier New" w:hint="default"/>
      </w:rPr>
    </w:lvl>
    <w:lvl w:ilvl="2" w:tplc="040C0005" w:tentative="1">
      <w:start w:val="1"/>
      <w:numFmt w:val="bullet"/>
      <w:lvlText w:val=""/>
      <w:lvlJc w:val="left"/>
      <w:pPr>
        <w:ind w:left="9625" w:hanging="360"/>
      </w:pPr>
      <w:rPr>
        <w:rFonts w:ascii="Wingdings" w:hAnsi="Wingdings" w:hint="default"/>
      </w:rPr>
    </w:lvl>
    <w:lvl w:ilvl="3" w:tplc="040C0001" w:tentative="1">
      <w:start w:val="1"/>
      <w:numFmt w:val="bullet"/>
      <w:lvlText w:val=""/>
      <w:lvlJc w:val="left"/>
      <w:pPr>
        <w:ind w:left="10345" w:hanging="360"/>
      </w:pPr>
      <w:rPr>
        <w:rFonts w:ascii="Symbol" w:hAnsi="Symbol" w:hint="default"/>
      </w:rPr>
    </w:lvl>
    <w:lvl w:ilvl="4" w:tplc="040C0003" w:tentative="1">
      <w:start w:val="1"/>
      <w:numFmt w:val="bullet"/>
      <w:lvlText w:val="o"/>
      <w:lvlJc w:val="left"/>
      <w:pPr>
        <w:ind w:left="11065" w:hanging="360"/>
      </w:pPr>
      <w:rPr>
        <w:rFonts w:ascii="Courier New" w:hAnsi="Courier New" w:cs="Courier New" w:hint="default"/>
      </w:rPr>
    </w:lvl>
    <w:lvl w:ilvl="5" w:tplc="040C0005" w:tentative="1">
      <w:start w:val="1"/>
      <w:numFmt w:val="bullet"/>
      <w:lvlText w:val=""/>
      <w:lvlJc w:val="left"/>
      <w:pPr>
        <w:ind w:left="11785" w:hanging="360"/>
      </w:pPr>
      <w:rPr>
        <w:rFonts w:ascii="Wingdings" w:hAnsi="Wingdings" w:hint="default"/>
      </w:rPr>
    </w:lvl>
    <w:lvl w:ilvl="6" w:tplc="040C0001" w:tentative="1">
      <w:start w:val="1"/>
      <w:numFmt w:val="bullet"/>
      <w:lvlText w:val=""/>
      <w:lvlJc w:val="left"/>
      <w:pPr>
        <w:ind w:left="12505" w:hanging="360"/>
      </w:pPr>
      <w:rPr>
        <w:rFonts w:ascii="Symbol" w:hAnsi="Symbol" w:hint="default"/>
      </w:rPr>
    </w:lvl>
    <w:lvl w:ilvl="7" w:tplc="040C0003" w:tentative="1">
      <w:start w:val="1"/>
      <w:numFmt w:val="bullet"/>
      <w:lvlText w:val="o"/>
      <w:lvlJc w:val="left"/>
      <w:pPr>
        <w:ind w:left="13225" w:hanging="360"/>
      </w:pPr>
      <w:rPr>
        <w:rFonts w:ascii="Courier New" w:hAnsi="Courier New" w:cs="Courier New" w:hint="default"/>
      </w:rPr>
    </w:lvl>
    <w:lvl w:ilvl="8" w:tplc="040C0005" w:tentative="1">
      <w:start w:val="1"/>
      <w:numFmt w:val="bullet"/>
      <w:lvlText w:val=""/>
      <w:lvlJc w:val="left"/>
      <w:pPr>
        <w:ind w:left="13945" w:hanging="360"/>
      </w:pPr>
      <w:rPr>
        <w:rFonts w:ascii="Wingdings" w:hAnsi="Wingdings" w:hint="default"/>
      </w:rPr>
    </w:lvl>
  </w:abstractNum>
  <w:abstractNum w:abstractNumId="24" w15:restartNumberingAfterBreak="0">
    <w:nsid w:val="38A53E89"/>
    <w:multiLevelType w:val="hybridMultilevel"/>
    <w:tmpl w:val="AF72502A"/>
    <w:lvl w:ilvl="0" w:tplc="9BD25BB6">
      <w:start w:val="1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98319E5"/>
    <w:multiLevelType w:val="hybridMultilevel"/>
    <w:tmpl w:val="41AA7D98"/>
    <w:lvl w:ilvl="0" w:tplc="F58A374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5D2368"/>
    <w:multiLevelType w:val="hybridMultilevel"/>
    <w:tmpl w:val="5A3063D8"/>
    <w:lvl w:ilvl="0" w:tplc="0240D30E">
      <w:start w:val="2"/>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DC0C25"/>
    <w:multiLevelType w:val="hybridMultilevel"/>
    <w:tmpl w:val="FE3012E4"/>
    <w:lvl w:ilvl="0" w:tplc="00B68196">
      <w:start w:val="1"/>
      <w:numFmt w:val="bullet"/>
      <w:lvlText w:val=""/>
      <w:lvlJc w:val="left"/>
      <w:pPr>
        <w:ind w:left="720" w:hanging="360"/>
      </w:pPr>
      <w:rPr>
        <w:rFonts w:ascii="Wingdings" w:eastAsia="Times New Roman" w:hAnsi="Wingdings"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5E47C84"/>
    <w:multiLevelType w:val="hybridMultilevel"/>
    <w:tmpl w:val="886E4AE6"/>
    <w:lvl w:ilvl="0" w:tplc="00EE2944">
      <w:start w:val="5"/>
      <w:numFmt w:val="bullet"/>
      <w:lvlText w:val=""/>
      <w:lvlJc w:val="left"/>
      <w:pPr>
        <w:ind w:left="1080" w:hanging="360"/>
      </w:pPr>
      <w:rPr>
        <w:rFonts w:ascii="Wingdings" w:eastAsia="Times New Roman" w:hAnsi="Wingdings" w:cstheme="minorHAns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465C68AD"/>
    <w:multiLevelType w:val="hybridMultilevel"/>
    <w:tmpl w:val="B9E661DC"/>
    <w:lvl w:ilvl="0" w:tplc="D47888EE">
      <w:start w:val="1"/>
      <w:numFmt w:val="bullet"/>
      <w:pStyle w:val="Titre4"/>
      <w:lvlText w:val=""/>
      <w:lvlJc w:val="left"/>
      <w:pPr>
        <w:tabs>
          <w:tab w:val="num" w:pos="1211"/>
        </w:tabs>
        <w:ind w:left="1211" w:hanging="360"/>
      </w:pPr>
      <w:rPr>
        <w:rFonts w:ascii="Wingdings" w:hAnsi="Wingdings" w:hint="default"/>
        <w:color w:val="auto"/>
        <w:sz w:val="24"/>
      </w:rPr>
    </w:lvl>
    <w:lvl w:ilvl="1" w:tplc="A48AD2F4">
      <w:start w:val="1"/>
      <w:numFmt w:val="bullet"/>
      <w:lvlText w:val="o"/>
      <w:lvlJc w:val="left"/>
      <w:pPr>
        <w:tabs>
          <w:tab w:val="num" w:pos="-970"/>
        </w:tabs>
        <w:ind w:left="-970" w:hanging="360"/>
      </w:pPr>
      <w:rPr>
        <w:rFonts w:ascii="Courier New" w:hAnsi="Courier New" w:cs="Courier New" w:hint="default"/>
      </w:rPr>
    </w:lvl>
    <w:lvl w:ilvl="2" w:tplc="040C0005" w:tentative="1">
      <w:start w:val="1"/>
      <w:numFmt w:val="bullet"/>
      <w:lvlText w:val=""/>
      <w:lvlJc w:val="left"/>
      <w:pPr>
        <w:tabs>
          <w:tab w:val="num" w:pos="-250"/>
        </w:tabs>
        <w:ind w:left="-250" w:hanging="360"/>
      </w:pPr>
      <w:rPr>
        <w:rFonts w:ascii="Wingdings" w:hAnsi="Wingdings" w:hint="default"/>
      </w:rPr>
    </w:lvl>
    <w:lvl w:ilvl="3" w:tplc="040C0001" w:tentative="1">
      <w:start w:val="1"/>
      <w:numFmt w:val="bullet"/>
      <w:lvlText w:val=""/>
      <w:lvlJc w:val="left"/>
      <w:pPr>
        <w:tabs>
          <w:tab w:val="num" w:pos="470"/>
        </w:tabs>
        <w:ind w:left="470" w:hanging="360"/>
      </w:pPr>
      <w:rPr>
        <w:rFonts w:ascii="Symbol" w:hAnsi="Symbol" w:hint="default"/>
      </w:rPr>
    </w:lvl>
    <w:lvl w:ilvl="4" w:tplc="040C0003" w:tentative="1">
      <w:start w:val="1"/>
      <w:numFmt w:val="bullet"/>
      <w:lvlText w:val="o"/>
      <w:lvlJc w:val="left"/>
      <w:pPr>
        <w:tabs>
          <w:tab w:val="num" w:pos="1190"/>
        </w:tabs>
        <w:ind w:left="1190" w:hanging="360"/>
      </w:pPr>
      <w:rPr>
        <w:rFonts w:ascii="Courier New" w:hAnsi="Courier New" w:cs="Courier New" w:hint="default"/>
      </w:rPr>
    </w:lvl>
    <w:lvl w:ilvl="5" w:tplc="040C0005" w:tentative="1">
      <w:start w:val="1"/>
      <w:numFmt w:val="bullet"/>
      <w:lvlText w:val=""/>
      <w:lvlJc w:val="left"/>
      <w:pPr>
        <w:tabs>
          <w:tab w:val="num" w:pos="1910"/>
        </w:tabs>
        <w:ind w:left="1910" w:hanging="360"/>
      </w:pPr>
      <w:rPr>
        <w:rFonts w:ascii="Wingdings" w:hAnsi="Wingdings" w:hint="default"/>
      </w:rPr>
    </w:lvl>
    <w:lvl w:ilvl="6" w:tplc="040C0001" w:tentative="1">
      <w:start w:val="1"/>
      <w:numFmt w:val="bullet"/>
      <w:lvlText w:val=""/>
      <w:lvlJc w:val="left"/>
      <w:pPr>
        <w:tabs>
          <w:tab w:val="num" w:pos="2630"/>
        </w:tabs>
        <w:ind w:left="2630" w:hanging="360"/>
      </w:pPr>
      <w:rPr>
        <w:rFonts w:ascii="Symbol" w:hAnsi="Symbol" w:hint="default"/>
      </w:rPr>
    </w:lvl>
    <w:lvl w:ilvl="7" w:tplc="040C0003" w:tentative="1">
      <w:start w:val="1"/>
      <w:numFmt w:val="bullet"/>
      <w:lvlText w:val="o"/>
      <w:lvlJc w:val="left"/>
      <w:pPr>
        <w:tabs>
          <w:tab w:val="num" w:pos="3350"/>
        </w:tabs>
        <w:ind w:left="3350" w:hanging="360"/>
      </w:pPr>
      <w:rPr>
        <w:rFonts w:ascii="Courier New" w:hAnsi="Courier New" w:cs="Courier New" w:hint="default"/>
      </w:rPr>
    </w:lvl>
    <w:lvl w:ilvl="8" w:tplc="040C0005" w:tentative="1">
      <w:start w:val="1"/>
      <w:numFmt w:val="bullet"/>
      <w:lvlText w:val=""/>
      <w:lvlJc w:val="left"/>
      <w:pPr>
        <w:tabs>
          <w:tab w:val="num" w:pos="4070"/>
        </w:tabs>
        <w:ind w:left="4070" w:hanging="360"/>
      </w:pPr>
      <w:rPr>
        <w:rFonts w:ascii="Wingdings" w:hAnsi="Wingdings" w:hint="default"/>
      </w:rPr>
    </w:lvl>
  </w:abstractNum>
  <w:abstractNum w:abstractNumId="30" w15:restartNumberingAfterBreak="0">
    <w:nsid w:val="47A12D0E"/>
    <w:multiLevelType w:val="hybridMultilevel"/>
    <w:tmpl w:val="3E8CE5A2"/>
    <w:lvl w:ilvl="0" w:tplc="4606BF6C">
      <w:start w:val="2"/>
      <w:numFmt w:val="bullet"/>
      <w:lvlText w:val="-"/>
      <w:lvlJc w:val="left"/>
      <w:pPr>
        <w:ind w:left="720" w:hanging="360"/>
      </w:pPr>
      <w:rPr>
        <w:rFonts w:ascii="Times" w:eastAsia="Times New Roman"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7A66C2A"/>
    <w:multiLevelType w:val="hybridMultilevel"/>
    <w:tmpl w:val="C7A457DA"/>
    <w:lvl w:ilvl="0" w:tplc="B3BCA38C">
      <w:start w:val="1"/>
      <w:numFmt w:val="bullet"/>
      <w:pStyle w:val="Titre3"/>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7F96F1F"/>
    <w:multiLevelType w:val="hybridMultilevel"/>
    <w:tmpl w:val="BC4078AC"/>
    <w:lvl w:ilvl="0" w:tplc="3182A77C">
      <w:start w:val="5"/>
      <w:numFmt w:val="bullet"/>
      <w:lvlText w:val="-"/>
      <w:lvlJc w:val="left"/>
      <w:pPr>
        <w:ind w:left="6024" w:hanging="360"/>
      </w:pPr>
      <w:rPr>
        <w:rFonts w:ascii="Calibri" w:eastAsia="Times New Roman" w:hAnsi="Calibri" w:cs="Calibri" w:hint="default"/>
      </w:rPr>
    </w:lvl>
    <w:lvl w:ilvl="1" w:tplc="040C0003" w:tentative="1">
      <w:start w:val="1"/>
      <w:numFmt w:val="bullet"/>
      <w:lvlText w:val="o"/>
      <w:lvlJc w:val="left"/>
      <w:pPr>
        <w:ind w:left="6744" w:hanging="360"/>
      </w:pPr>
      <w:rPr>
        <w:rFonts w:ascii="Courier New" w:hAnsi="Courier New" w:cs="Courier New" w:hint="default"/>
      </w:rPr>
    </w:lvl>
    <w:lvl w:ilvl="2" w:tplc="040C0005" w:tentative="1">
      <w:start w:val="1"/>
      <w:numFmt w:val="bullet"/>
      <w:lvlText w:val=""/>
      <w:lvlJc w:val="left"/>
      <w:pPr>
        <w:ind w:left="7464" w:hanging="360"/>
      </w:pPr>
      <w:rPr>
        <w:rFonts w:ascii="Wingdings" w:hAnsi="Wingdings" w:hint="default"/>
      </w:rPr>
    </w:lvl>
    <w:lvl w:ilvl="3" w:tplc="040C0001" w:tentative="1">
      <w:start w:val="1"/>
      <w:numFmt w:val="bullet"/>
      <w:lvlText w:val=""/>
      <w:lvlJc w:val="left"/>
      <w:pPr>
        <w:ind w:left="8184" w:hanging="360"/>
      </w:pPr>
      <w:rPr>
        <w:rFonts w:ascii="Symbol" w:hAnsi="Symbol" w:hint="default"/>
      </w:rPr>
    </w:lvl>
    <w:lvl w:ilvl="4" w:tplc="040C0003" w:tentative="1">
      <w:start w:val="1"/>
      <w:numFmt w:val="bullet"/>
      <w:lvlText w:val="o"/>
      <w:lvlJc w:val="left"/>
      <w:pPr>
        <w:ind w:left="8904" w:hanging="360"/>
      </w:pPr>
      <w:rPr>
        <w:rFonts w:ascii="Courier New" w:hAnsi="Courier New" w:cs="Courier New" w:hint="default"/>
      </w:rPr>
    </w:lvl>
    <w:lvl w:ilvl="5" w:tplc="040C0005" w:tentative="1">
      <w:start w:val="1"/>
      <w:numFmt w:val="bullet"/>
      <w:lvlText w:val=""/>
      <w:lvlJc w:val="left"/>
      <w:pPr>
        <w:ind w:left="9624" w:hanging="360"/>
      </w:pPr>
      <w:rPr>
        <w:rFonts w:ascii="Wingdings" w:hAnsi="Wingdings" w:hint="default"/>
      </w:rPr>
    </w:lvl>
    <w:lvl w:ilvl="6" w:tplc="040C0001" w:tentative="1">
      <w:start w:val="1"/>
      <w:numFmt w:val="bullet"/>
      <w:lvlText w:val=""/>
      <w:lvlJc w:val="left"/>
      <w:pPr>
        <w:ind w:left="10344" w:hanging="360"/>
      </w:pPr>
      <w:rPr>
        <w:rFonts w:ascii="Symbol" w:hAnsi="Symbol" w:hint="default"/>
      </w:rPr>
    </w:lvl>
    <w:lvl w:ilvl="7" w:tplc="040C0003" w:tentative="1">
      <w:start w:val="1"/>
      <w:numFmt w:val="bullet"/>
      <w:lvlText w:val="o"/>
      <w:lvlJc w:val="left"/>
      <w:pPr>
        <w:ind w:left="11064" w:hanging="360"/>
      </w:pPr>
      <w:rPr>
        <w:rFonts w:ascii="Courier New" w:hAnsi="Courier New" w:cs="Courier New" w:hint="default"/>
      </w:rPr>
    </w:lvl>
    <w:lvl w:ilvl="8" w:tplc="040C0005" w:tentative="1">
      <w:start w:val="1"/>
      <w:numFmt w:val="bullet"/>
      <w:lvlText w:val=""/>
      <w:lvlJc w:val="left"/>
      <w:pPr>
        <w:ind w:left="11784" w:hanging="360"/>
      </w:pPr>
      <w:rPr>
        <w:rFonts w:ascii="Wingdings" w:hAnsi="Wingdings" w:hint="default"/>
      </w:rPr>
    </w:lvl>
  </w:abstractNum>
  <w:abstractNum w:abstractNumId="33" w15:restartNumberingAfterBreak="0">
    <w:nsid w:val="4D311256"/>
    <w:multiLevelType w:val="hybridMultilevel"/>
    <w:tmpl w:val="B06A88E2"/>
    <w:lvl w:ilvl="0" w:tplc="EA0207D4">
      <w:numFmt w:val="bullet"/>
      <w:lvlText w:val=""/>
      <w:lvlJc w:val="left"/>
      <w:pPr>
        <w:ind w:left="360" w:hanging="360"/>
      </w:pPr>
      <w:rPr>
        <w:rFonts w:ascii="Wingdings" w:eastAsia="Calibri"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559C7B33"/>
    <w:multiLevelType w:val="hybridMultilevel"/>
    <w:tmpl w:val="4E602530"/>
    <w:lvl w:ilvl="0" w:tplc="C5C46370">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6D87020"/>
    <w:multiLevelType w:val="hybridMultilevel"/>
    <w:tmpl w:val="98B604BE"/>
    <w:lvl w:ilvl="0" w:tplc="040C0009">
      <w:start w:val="1"/>
      <w:numFmt w:val="bullet"/>
      <w:lvlText w:val=""/>
      <w:lvlJc w:val="left"/>
      <w:pPr>
        <w:ind w:left="3600" w:hanging="360"/>
      </w:pPr>
      <w:rPr>
        <w:rFonts w:ascii="Wingdings" w:hAnsi="Wingdings"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36" w15:restartNumberingAfterBreak="0">
    <w:nsid w:val="60CA7843"/>
    <w:multiLevelType w:val="hybridMultilevel"/>
    <w:tmpl w:val="B44A18C4"/>
    <w:lvl w:ilvl="0" w:tplc="91B69482">
      <w:start w:val="3"/>
      <w:numFmt w:val="bullet"/>
      <w:lvlText w:val="-"/>
      <w:lvlJc w:val="left"/>
      <w:pPr>
        <w:ind w:left="3192" w:hanging="360"/>
      </w:pPr>
      <w:rPr>
        <w:rFonts w:ascii="Calibri" w:eastAsia="Times New Roman" w:hAnsi="Calibri" w:cs="Calibri"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37" w15:restartNumberingAfterBreak="0">
    <w:nsid w:val="63CA0A18"/>
    <w:multiLevelType w:val="hybridMultilevel"/>
    <w:tmpl w:val="F6829F18"/>
    <w:lvl w:ilvl="0" w:tplc="E8768AB6">
      <w:start w:val="1"/>
      <w:numFmt w:val="bullet"/>
      <w:lvlText w:val=""/>
      <w:lvlJc w:val="left"/>
      <w:pPr>
        <w:ind w:left="720" w:hanging="360"/>
      </w:pPr>
      <w:rPr>
        <w:rFonts w:ascii="Wingdings" w:eastAsia="Times New Roman" w:hAnsi="Wingdings" w:cs="Times New Roman"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CD6E01"/>
    <w:multiLevelType w:val="hybridMultilevel"/>
    <w:tmpl w:val="83060660"/>
    <w:lvl w:ilvl="0" w:tplc="AE300B24">
      <w:start w:val="1"/>
      <w:numFmt w:val="bullet"/>
      <w:lvlText w:val="-"/>
      <w:lvlJc w:val="left"/>
      <w:pPr>
        <w:ind w:left="360" w:hanging="360"/>
      </w:pPr>
      <w:rPr>
        <w:rFonts w:ascii="Calibri" w:eastAsia="Times New Roman" w:hAnsi="Calibri"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6903531F"/>
    <w:multiLevelType w:val="hybridMultilevel"/>
    <w:tmpl w:val="62CE14B4"/>
    <w:lvl w:ilvl="0" w:tplc="81AAFDF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B6B4500"/>
    <w:multiLevelType w:val="hybridMultilevel"/>
    <w:tmpl w:val="7F00C9EA"/>
    <w:lvl w:ilvl="0" w:tplc="650ACD32">
      <w:start w:val="1"/>
      <w:numFmt w:val="lowerLetter"/>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41" w15:restartNumberingAfterBreak="0">
    <w:nsid w:val="6C8A26DB"/>
    <w:multiLevelType w:val="hybridMultilevel"/>
    <w:tmpl w:val="D49E6EA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6D8C5506"/>
    <w:multiLevelType w:val="multilevel"/>
    <w:tmpl w:val="96AA69A2"/>
    <w:lvl w:ilvl="0">
      <w:start w:val="1"/>
      <w:numFmt w:val="decimal"/>
      <w:lvlText w:val="%1"/>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56"/>
        </w:tabs>
        <w:ind w:left="756" w:hanging="576"/>
      </w:pPr>
      <w:rPr>
        <w:rFonts w:hint="default"/>
        <w:color w:val="auto"/>
      </w:rPr>
    </w:lvl>
    <w:lvl w:ilvl="2">
      <w:start w:val="1"/>
      <w:numFmt w:val="decimal"/>
      <w:lvlText w:val="%1.%2.%3"/>
      <w:lvlJc w:val="left"/>
      <w:pPr>
        <w:tabs>
          <w:tab w:val="num" w:pos="3130"/>
        </w:tabs>
        <w:ind w:left="3130" w:hanging="720"/>
      </w:pPr>
      <w:rPr>
        <w:rFonts w:hint="default"/>
      </w:rPr>
    </w:lvl>
    <w:lvl w:ilvl="3">
      <w:start w:val="1"/>
      <w:numFmt w:val="bullet"/>
      <w:lvlText w:val=""/>
      <w:lvlJc w:val="left"/>
      <w:pPr>
        <w:tabs>
          <w:tab w:val="num" w:pos="864"/>
        </w:tabs>
        <w:ind w:left="864" w:hanging="864"/>
      </w:pPr>
      <w:rPr>
        <w:rFonts w:ascii="Wingdings" w:hAnsi="Wingding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43" w15:restartNumberingAfterBreak="0">
    <w:nsid w:val="70DD1ADC"/>
    <w:multiLevelType w:val="hybridMultilevel"/>
    <w:tmpl w:val="CA7A29D0"/>
    <w:lvl w:ilvl="0" w:tplc="B03A145E">
      <w:start w:val="5"/>
      <w:numFmt w:val="bullet"/>
      <w:lvlText w:val="-"/>
      <w:lvlJc w:val="left"/>
      <w:pPr>
        <w:ind w:left="1636" w:hanging="360"/>
      </w:pPr>
      <w:rPr>
        <w:rFonts w:ascii="Calibri" w:eastAsia="Times New Roman"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44" w15:restartNumberingAfterBreak="0">
    <w:nsid w:val="738B60FA"/>
    <w:multiLevelType w:val="hybridMultilevel"/>
    <w:tmpl w:val="C3A2C292"/>
    <w:lvl w:ilvl="0" w:tplc="AE300B24">
      <w:start w:val="1"/>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5797B16"/>
    <w:multiLevelType w:val="hybridMultilevel"/>
    <w:tmpl w:val="75B89A9C"/>
    <w:lvl w:ilvl="0" w:tplc="629C7F12">
      <w:start w:val="3"/>
      <w:numFmt w:val="bullet"/>
      <w:lvlText w:val="-"/>
      <w:lvlJc w:val="left"/>
      <w:pPr>
        <w:ind w:left="3195" w:hanging="360"/>
      </w:pPr>
      <w:rPr>
        <w:rFonts w:ascii="Calibri" w:eastAsia="Times New Roman" w:hAnsi="Calibri" w:cs="Calibri" w:hint="default"/>
      </w:rPr>
    </w:lvl>
    <w:lvl w:ilvl="1" w:tplc="040C0003" w:tentative="1">
      <w:start w:val="1"/>
      <w:numFmt w:val="bullet"/>
      <w:lvlText w:val="o"/>
      <w:lvlJc w:val="left"/>
      <w:pPr>
        <w:ind w:left="3915" w:hanging="360"/>
      </w:pPr>
      <w:rPr>
        <w:rFonts w:ascii="Courier New" w:hAnsi="Courier New" w:cs="Courier New" w:hint="default"/>
      </w:rPr>
    </w:lvl>
    <w:lvl w:ilvl="2" w:tplc="040C0005" w:tentative="1">
      <w:start w:val="1"/>
      <w:numFmt w:val="bullet"/>
      <w:lvlText w:val=""/>
      <w:lvlJc w:val="left"/>
      <w:pPr>
        <w:ind w:left="4635" w:hanging="360"/>
      </w:pPr>
      <w:rPr>
        <w:rFonts w:ascii="Wingdings" w:hAnsi="Wingdings" w:hint="default"/>
      </w:rPr>
    </w:lvl>
    <w:lvl w:ilvl="3" w:tplc="040C0001" w:tentative="1">
      <w:start w:val="1"/>
      <w:numFmt w:val="bullet"/>
      <w:lvlText w:val=""/>
      <w:lvlJc w:val="left"/>
      <w:pPr>
        <w:ind w:left="5355" w:hanging="360"/>
      </w:pPr>
      <w:rPr>
        <w:rFonts w:ascii="Symbol" w:hAnsi="Symbol" w:hint="default"/>
      </w:rPr>
    </w:lvl>
    <w:lvl w:ilvl="4" w:tplc="040C0003" w:tentative="1">
      <w:start w:val="1"/>
      <w:numFmt w:val="bullet"/>
      <w:lvlText w:val="o"/>
      <w:lvlJc w:val="left"/>
      <w:pPr>
        <w:ind w:left="6075" w:hanging="360"/>
      </w:pPr>
      <w:rPr>
        <w:rFonts w:ascii="Courier New" w:hAnsi="Courier New" w:cs="Courier New" w:hint="default"/>
      </w:rPr>
    </w:lvl>
    <w:lvl w:ilvl="5" w:tplc="040C0005" w:tentative="1">
      <w:start w:val="1"/>
      <w:numFmt w:val="bullet"/>
      <w:lvlText w:val=""/>
      <w:lvlJc w:val="left"/>
      <w:pPr>
        <w:ind w:left="6795" w:hanging="360"/>
      </w:pPr>
      <w:rPr>
        <w:rFonts w:ascii="Wingdings" w:hAnsi="Wingdings" w:hint="default"/>
      </w:rPr>
    </w:lvl>
    <w:lvl w:ilvl="6" w:tplc="040C0001" w:tentative="1">
      <w:start w:val="1"/>
      <w:numFmt w:val="bullet"/>
      <w:lvlText w:val=""/>
      <w:lvlJc w:val="left"/>
      <w:pPr>
        <w:ind w:left="7515" w:hanging="360"/>
      </w:pPr>
      <w:rPr>
        <w:rFonts w:ascii="Symbol" w:hAnsi="Symbol" w:hint="default"/>
      </w:rPr>
    </w:lvl>
    <w:lvl w:ilvl="7" w:tplc="040C0003" w:tentative="1">
      <w:start w:val="1"/>
      <w:numFmt w:val="bullet"/>
      <w:lvlText w:val="o"/>
      <w:lvlJc w:val="left"/>
      <w:pPr>
        <w:ind w:left="8235" w:hanging="360"/>
      </w:pPr>
      <w:rPr>
        <w:rFonts w:ascii="Courier New" w:hAnsi="Courier New" w:cs="Courier New" w:hint="default"/>
      </w:rPr>
    </w:lvl>
    <w:lvl w:ilvl="8" w:tplc="040C0005" w:tentative="1">
      <w:start w:val="1"/>
      <w:numFmt w:val="bullet"/>
      <w:lvlText w:val=""/>
      <w:lvlJc w:val="left"/>
      <w:pPr>
        <w:ind w:left="8955" w:hanging="360"/>
      </w:pPr>
      <w:rPr>
        <w:rFonts w:ascii="Wingdings" w:hAnsi="Wingdings" w:hint="default"/>
      </w:rPr>
    </w:lvl>
  </w:abstractNum>
  <w:abstractNum w:abstractNumId="46" w15:restartNumberingAfterBreak="0">
    <w:nsid w:val="78CF5E35"/>
    <w:multiLevelType w:val="hybridMultilevel"/>
    <w:tmpl w:val="08D89512"/>
    <w:lvl w:ilvl="0" w:tplc="1D2EB9A8">
      <w:start w:val="5"/>
      <w:numFmt w:val="bullet"/>
      <w:lvlText w:val=""/>
      <w:lvlJc w:val="left"/>
      <w:pPr>
        <w:ind w:left="720" w:hanging="360"/>
      </w:pPr>
      <w:rPr>
        <w:rFonts w:ascii="Wingdings" w:eastAsia="Times New Roman"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94697161">
    <w:abstractNumId w:val="42"/>
  </w:num>
  <w:num w:numId="2" w16cid:durableId="381102594">
    <w:abstractNumId w:val="29"/>
  </w:num>
  <w:num w:numId="3" w16cid:durableId="541793876">
    <w:abstractNumId w:val="0"/>
  </w:num>
  <w:num w:numId="4" w16cid:durableId="683634439">
    <w:abstractNumId w:val="1"/>
  </w:num>
  <w:num w:numId="5" w16cid:durableId="1367485636">
    <w:abstractNumId w:val="2"/>
  </w:num>
  <w:num w:numId="6" w16cid:durableId="1824662576">
    <w:abstractNumId w:val="3"/>
  </w:num>
  <w:num w:numId="7" w16cid:durableId="1664048571">
    <w:abstractNumId w:val="4"/>
  </w:num>
  <w:num w:numId="8" w16cid:durableId="218903690">
    <w:abstractNumId w:val="5"/>
  </w:num>
  <w:num w:numId="9" w16cid:durableId="504175525">
    <w:abstractNumId w:val="6"/>
  </w:num>
  <w:num w:numId="10" w16cid:durableId="2049791887">
    <w:abstractNumId w:val="7"/>
  </w:num>
  <w:num w:numId="11" w16cid:durableId="1972397056">
    <w:abstractNumId w:val="8"/>
  </w:num>
  <w:num w:numId="12" w16cid:durableId="1587180101">
    <w:abstractNumId w:val="9"/>
  </w:num>
  <w:num w:numId="13" w16cid:durableId="829181017">
    <w:abstractNumId w:val="10"/>
  </w:num>
  <w:num w:numId="14" w16cid:durableId="359940056">
    <w:abstractNumId w:val="27"/>
  </w:num>
  <w:num w:numId="15" w16cid:durableId="1477993967">
    <w:abstractNumId w:val="14"/>
  </w:num>
  <w:num w:numId="16" w16cid:durableId="970987496">
    <w:abstractNumId w:val="44"/>
  </w:num>
  <w:num w:numId="17" w16cid:durableId="1979872785">
    <w:abstractNumId w:val="38"/>
  </w:num>
  <w:num w:numId="18" w16cid:durableId="15628682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6673568">
    <w:abstractNumId w:val="22"/>
  </w:num>
  <w:num w:numId="20" w16cid:durableId="335235831">
    <w:abstractNumId w:val="26"/>
  </w:num>
  <w:num w:numId="21" w16cid:durableId="1193956169">
    <w:abstractNumId w:val="41"/>
  </w:num>
  <w:num w:numId="22" w16cid:durableId="2025479265">
    <w:abstractNumId w:val="39"/>
  </w:num>
  <w:num w:numId="23" w16cid:durableId="2020808027">
    <w:abstractNumId w:val="33"/>
  </w:num>
  <w:num w:numId="24" w16cid:durableId="1367831863">
    <w:abstractNumId w:val="31"/>
  </w:num>
  <w:num w:numId="25" w16cid:durableId="1511526868">
    <w:abstractNumId w:val="17"/>
  </w:num>
  <w:num w:numId="26" w16cid:durableId="567422316">
    <w:abstractNumId w:val="45"/>
  </w:num>
  <w:num w:numId="27" w16cid:durableId="1687056596">
    <w:abstractNumId w:val="36"/>
  </w:num>
  <w:num w:numId="28" w16cid:durableId="1330982598">
    <w:abstractNumId w:val="23"/>
  </w:num>
  <w:num w:numId="29" w16cid:durableId="300503383">
    <w:abstractNumId w:val="35"/>
  </w:num>
  <w:num w:numId="30" w16cid:durableId="1367370397">
    <w:abstractNumId w:val="25"/>
  </w:num>
  <w:num w:numId="31" w16cid:durableId="1910646868">
    <w:abstractNumId w:val="24"/>
  </w:num>
  <w:num w:numId="32" w16cid:durableId="1407997314">
    <w:abstractNumId w:val="16"/>
  </w:num>
  <w:num w:numId="33" w16cid:durableId="706879712">
    <w:abstractNumId w:val="46"/>
  </w:num>
  <w:num w:numId="34" w16cid:durableId="190732627">
    <w:abstractNumId w:val="11"/>
  </w:num>
  <w:num w:numId="35" w16cid:durableId="1253777942">
    <w:abstractNumId w:val="28"/>
  </w:num>
  <w:num w:numId="36" w16cid:durableId="1502155571">
    <w:abstractNumId w:val="32"/>
  </w:num>
  <w:num w:numId="37" w16cid:durableId="627053585">
    <w:abstractNumId w:val="43"/>
  </w:num>
  <w:num w:numId="38" w16cid:durableId="1874951453">
    <w:abstractNumId w:val="19"/>
  </w:num>
  <w:num w:numId="39" w16cid:durableId="268048050">
    <w:abstractNumId w:val="15"/>
  </w:num>
  <w:num w:numId="40" w16cid:durableId="522791165">
    <w:abstractNumId w:val="13"/>
  </w:num>
  <w:num w:numId="41" w16cid:durableId="340278970">
    <w:abstractNumId w:val="40"/>
  </w:num>
  <w:num w:numId="42" w16cid:durableId="1195343825">
    <w:abstractNumId w:val="12"/>
  </w:num>
  <w:num w:numId="43" w16cid:durableId="1218668980">
    <w:abstractNumId w:val="37"/>
  </w:num>
  <w:num w:numId="44" w16cid:durableId="1821725695">
    <w:abstractNumId w:val="34"/>
  </w:num>
  <w:num w:numId="45" w16cid:durableId="82335219">
    <w:abstractNumId w:val="20"/>
  </w:num>
  <w:num w:numId="46" w16cid:durableId="245844459">
    <w:abstractNumId w:val="21"/>
  </w:num>
  <w:num w:numId="47" w16cid:durableId="376012137">
    <w:abstractNumId w:val="18"/>
  </w:num>
  <w:num w:numId="48" w16cid:durableId="1431048036">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0D1"/>
    <w:rsid w:val="000038B6"/>
    <w:rsid w:val="00016AEC"/>
    <w:rsid w:val="000205CB"/>
    <w:rsid w:val="00020F63"/>
    <w:rsid w:val="00021117"/>
    <w:rsid w:val="00023C1C"/>
    <w:rsid w:val="000269DA"/>
    <w:rsid w:val="0003500A"/>
    <w:rsid w:val="000502DD"/>
    <w:rsid w:val="00056087"/>
    <w:rsid w:val="0006486C"/>
    <w:rsid w:val="00081E67"/>
    <w:rsid w:val="000857D4"/>
    <w:rsid w:val="00087519"/>
    <w:rsid w:val="00091F38"/>
    <w:rsid w:val="00092727"/>
    <w:rsid w:val="000A0032"/>
    <w:rsid w:val="000A20FD"/>
    <w:rsid w:val="000A2AB2"/>
    <w:rsid w:val="000B5706"/>
    <w:rsid w:val="000B5937"/>
    <w:rsid w:val="000B6473"/>
    <w:rsid w:val="000C251B"/>
    <w:rsid w:val="000C2E35"/>
    <w:rsid w:val="000C5265"/>
    <w:rsid w:val="000D155A"/>
    <w:rsid w:val="000E0BAE"/>
    <w:rsid w:val="000F001D"/>
    <w:rsid w:val="000F1229"/>
    <w:rsid w:val="000F1B7A"/>
    <w:rsid w:val="000F3B1D"/>
    <w:rsid w:val="000F556F"/>
    <w:rsid w:val="000F6DA8"/>
    <w:rsid w:val="001034E8"/>
    <w:rsid w:val="0010770E"/>
    <w:rsid w:val="001078D6"/>
    <w:rsid w:val="001118A9"/>
    <w:rsid w:val="0011400E"/>
    <w:rsid w:val="00121B5B"/>
    <w:rsid w:val="00126EAB"/>
    <w:rsid w:val="0012758C"/>
    <w:rsid w:val="00127FAE"/>
    <w:rsid w:val="00137A05"/>
    <w:rsid w:val="00140F61"/>
    <w:rsid w:val="001411BB"/>
    <w:rsid w:val="0014627D"/>
    <w:rsid w:val="001512BB"/>
    <w:rsid w:val="00151985"/>
    <w:rsid w:val="00151EE6"/>
    <w:rsid w:val="001558B9"/>
    <w:rsid w:val="001568F0"/>
    <w:rsid w:val="0016391E"/>
    <w:rsid w:val="0016591F"/>
    <w:rsid w:val="00165C26"/>
    <w:rsid w:val="00195F23"/>
    <w:rsid w:val="001969B2"/>
    <w:rsid w:val="001A1FEE"/>
    <w:rsid w:val="001A3812"/>
    <w:rsid w:val="001A3DA9"/>
    <w:rsid w:val="001A54ED"/>
    <w:rsid w:val="001B718E"/>
    <w:rsid w:val="001B7B52"/>
    <w:rsid w:val="001C02D4"/>
    <w:rsid w:val="001C1BEB"/>
    <w:rsid w:val="001C31C8"/>
    <w:rsid w:val="001C402B"/>
    <w:rsid w:val="001D13CB"/>
    <w:rsid w:val="001D23A7"/>
    <w:rsid w:val="001D249C"/>
    <w:rsid w:val="001D6E96"/>
    <w:rsid w:val="001D786C"/>
    <w:rsid w:val="001E689E"/>
    <w:rsid w:val="001F23B6"/>
    <w:rsid w:val="001F2FB6"/>
    <w:rsid w:val="00201D9E"/>
    <w:rsid w:val="0020415C"/>
    <w:rsid w:val="00206B68"/>
    <w:rsid w:val="00210519"/>
    <w:rsid w:val="00210C3B"/>
    <w:rsid w:val="00210C6A"/>
    <w:rsid w:val="00213038"/>
    <w:rsid w:val="00220AAC"/>
    <w:rsid w:val="002221DD"/>
    <w:rsid w:val="00232851"/>
    <w:rsid w:val="00233AA3"/>
    <w:rsid w:val="002411F2"/>
    <w:rsid w:val="002422A9"/>
    <w:rsid w:val="00244368"/>
    <w:rsid w:val="00251AF7"/>
    <w:rsid w:val="0025250C"/>
    <w:rsid w:val="00253DD3"/>
    <w:rsid w:val="0025537C"/>
    <w:rsid w:val="0025691C"/>
    <w:rsid w:val="00257768"/>
    <w:rsid w:val="00273602"/>
    <w:rsid w:val="00274085"/>
    <w:rsid w:val="00276348"/>
    <w:rsid w:val="00280A83"/>
    <w:rsid w:val="00282D75"/>
    <w:rsid w:val="00284A41"/>
    <w:rsid w:val="00284A9E"/>
    <w:rsid w:val="0028627B"/>
    <w:rsid w:val="00290ED2"/>
    <w:rsid w:val="002914A3"/>
    <w:rsid w:val="002935C6"/>
    <w:rsid w:val="002A2E98"/>
    <w:rsid w:val="002A5FB3"/>
    <w:rsid w:val="002A6CB8"/>
    <w:rsid w:val="002B1840"/>
    <w:rsid w:val="002B255E"/>
    <w:rsid w:val="002C2787"/>
    <w:rsid w:val="002C5AEA"/>
    <w:rsid w:val="002D570C"/>
    <w:rsid w:val="002E0CB5"/>
    <w:rsid w:val="002E0FA2"/>
    <w:rsid w:val="002E73B3"/>
    <w:rsid w:val="002F1D2F"/>
    <w:rsid w:val="002F3789"/>
    <w:rsid w:val="002F3DDF"/>
    <w:rsid w:val="002F58FD"/>
    <w:rsid w:val="002F6FBB"/>
    <w:rsid w:val="00300C3E"/>
    <w:rsid w:val="00302220"/>
    <w:rsid w:val="0030471D"/>
    <w:rsid w:val="003056B5"/>
    <w:rsid w:val="0031210F"/>
    <w:rsid w:val="003218EE"/>
    <w:rsid w:val="003237BF"/>
    <w:rsid w:val="00326D5C"/>
    <w:rsid w:val="00332E48"/>
    <w:rsid w:val="00333806"/>
    <w:rsid w:val="00336BE1"/>
    <w:rsid w:val="0033729E"/>
    <w:rsid w:val="00340990"/>
    <w:rsid w:val="00342C26"/>
    <w:rsid w:val="00345104"/>
    <w:rsid w:val="003451BA"/>
    <w:rsid w:val="00345233"/>
    <w:rsid w:val="00350834"/>
    <w:rsid w:val="0035195F"/>
    <w:rsid w:val="003534C0"/>
    <w:rsid w:val="0035396F"/>
    <w:rsid w:val="00353D9D"/>
    <w:rsid w:val="0036400F"/>
    <w:rsid w:val="003660FB"/>
    <w:rsid w:val="00366B66"/>
    <w:rsid w:val="00377FB9"/>
    <w:rsid w:val="00392CC8"/>
    <w:rsid w:val="00395AC7"/>
    <w:rsid w:val="003A15C0"/>
    <w:rsid w:val="003A3D74"/>
    <w:rsid w:val="003B11D7"/>
    <w:rsid w:val="003C33AF"/>
    <w:rsid w:val="003C4C2A"/>
    <w:rsid w:val="003C6CC4"/>
    <w:rsid w:val="003D22E6"/>
    <w:rsid w:val="003D51DE"/>
    <w:rsid w:val="003E3721"/>
    <w:rsid w:val="003E4B3E"/>
    <w:rsid w:val="003E58CB"/>
    <w:rsid w:val="003E6E0C"/>
    <w:rsid w:val="003F089F"/>
    <w:rsid w:val="003F2FFB"/>
    <w:rsid w:val="003F3C24"/>
    <w:rsid w:val="00400CD0"/>
    <w:rsid w:val="00411E69"/>
    <w:rsid w:val="00412EF8"/>
    <w:rsid w:val="00422616"/>
    <w:rsid w:val="0042419E"/>
    <w:rsid w:val="00430A50"/>
    <w:rsid w:val="00432B3B"/>
    <w:rsid w:val="00444BF4"/>
    <w:rsid w:val="004611FE"/>
    <w:rsid w:val="00461ACB"/>
    <w:rsid w:val="00463802"/>
    <w:rsid w:val="00463CEF"/>
    <w:rsid w:val="004720A2"/>
    <w:rsid w:val="004735FF"/>
    <w:rsid w:val="004749C1"/>
    <w:rsid w:val="00480496"/>
    <w:rsid w:val="00482289"/>
    <w:rsid w:val="00483587"/>
    <w:rsid w:val="0048472E"/>
    <w:rsid w:val="00492B6D"/>
    <w:rsid w:val="004A3F9C"/>
    <w:rsid w:val="004B60B1"/>
    <w:rsid w:val="004C1A8F"/>
    <w:rsid w:val="004C26C7"/>
    <w:rsid w:val="004C2B57"/>
    <w:rsid w:val="004D07CE"/>
    <w:rsid w:val="004D11EB"/>
    <w:rsid w:val="004D2159"/>
    <w:rsid w:val="004D289C"/>
    <w:rsid w:val="004D5252"/>
    <w:rsid w:val="004E021E"/>
    <w:rsid w:val="004E0D4E"/>
    <w:rsid w:val="004E60DA"/>
    <w:rsid w:val="004F0537"/>
    <w:rsid w:val="004F0F21"/>
    <w:rsid w:val="004F6B02"/>
    <w:rsid w:val="004F7D5B"/>
    <w:rsid w:val="00500FBD"/>
    <w:rsid w:val="005044BE"/>
    <w:rsid w:val="00506CB7"/>
    <w:rsid w:val="005108E3"/>
    <w:rsid w:val="00513433"/>
    <w:rsid w:val="00514011"/>
    <w:rsid w:val="00517B4F"/>
    <w:rsid w:val="00522018"/>
    <w:rsid w:val="00527674"/>
    <w:rsid w:val="005322D2"/>
    <w:rsid w:val="00540096"/>
    <w:rsid w:val="00541C38"/>
    <w:rsid w:val="0054236B"/>
    <w:rsid w:val="00543E30"/>
    <w:rsid w:val="00545B7E"/>
    <w:rsid w:val="00546C18"/>
    <w:rsid w:val="00567E0B"/>
    <w:rsid w:val="005702D6"/>
    <w:rsid w:val="00570A0B"/>
    <w:rsid w:val="00571A77"/>
    <w:rsid w:val="00576B00"/>
    <w:rsid w:val="00576DC3"/>
    <w:rsid w:val="00581496"/>
    <w:rsid w:val="005821A5"/>
    <w:rsid w:val="00592C1A"/>
    <w:rsid w:val="00593FB3"/>
    <w:rsid w:val="005B34B0"/>
    <w:rsid w:val="005F04DB"/>
    <w:rsid w:val="005F065B"/>
    <w:rsid w:val="00602267"/>
    <w:rsid w:val="0060365D"/>
    <w:rsid w:val="0060367D"/>
    <w:rsid w:val="006118E3"/>
    <w:rsid w:val="006129AA"/>
    <w:rsid w:val="00614ACF"/>
    <w:rsid w:val="00616075"/>
    <w:rsid w:val="0062040B"/>
    <w:rsid w:val="00627FD8"/>
    <w:rsid w:val="00630060"/>
    <w:rsid w:val="00631AC3"/>
    <w:rsid w:val="006322D4"/>
    <w:rsid w:val="006458C7"/>
    <w:rsid w:val="0065009B"/>
    <w:rsid w:val="00670CCC"/>
    <w:rsid w:val="00671434"/>
    <w:rsid w:val="006862EE"/>
    <w:rsid w:val="006A06AB"/>
    <w:rsid w:val="006A34B9"/>
    <w:rsid w:val="006A5161"/>
    <w:rsid w:val="006A6AD6"/>
    <w:rsid w:val="006A74B0"/>
    <w:rsid w:val="006B12B9"/>
    <w:rsid w:val="006D02DE"/>
    <w:rsid w:val="006D105A"/>
    <w:rsid w:val="006E03CE"/>
    <w:rsid w:val="006E230F"/>
    <w:rsid w:val="006E3285"/>
    <w:rsid w:val="006E51A5"/>
    <w:rsid w:val="006F6BF2"/>
    <w:rsid w:val="0070167F"/>
    <w:rsid w:val="00703800"/>
    <w:rsid w:val="007163EE"/>
    <w:rsid w:val="0072140A"/>
    <w:rsid w:val="00721F43"/>
    <w:rsid w:val="007226F6"/>
    <w:rsid w:val="00725D85"/>
    <w:rsid w:val="00731682"/>
    <w:rsid w:val="0073290A"/>
    <w:rsid w:val="00735626"/>
    <w:rsid w:val="007410B0"/>
    <w:rsid w:val="00744621"/>
    <w:rsid w:val="007574B6"/>
    <w:rsid w:val="00760A81"/>
    <w:rsid w:val="00772061"/>
    <w:rsid w:val="00774C73"/>
    <w:rsid w:val="007752F2"/>
    <w:rsid w:val="00776B47"/>
    <w:rsid w:val="00786D86"/>
    <w:rsid w:val="007A67C4"/>
    <w:rsid w:val="007B1BAF"/>
    <w:rsid w:val="007B53E3"/>
    <w:rsid w:val="007B69E1"/>
    <w:rsid w:val="007C03AD"/>
    <w:rsid w:val="007D4910"/>
    <w:rsid w:val="007D5B78"/>
    <w:rsid w:val="007D7F81"/>
    <w:rsid w:val="007E16A9"/>
    <w:rsid w:val="007E5AC8"/>
    <w:rsid w:val="00800681"/>
    <w:rsid w:val="00801675"/>
    <w:rsid w:val="00804AD2"/>
    <w:rsid w:val="0080579B"/>
    <w:rsid w:val="00810F04"/>
    <w:rsid w:val="0081128C"/>
    <w:rsid w:val="00816C15"/>
    <w:rsid w:val="00822137"/>
    <w:rsid w:val="00824B53"/>
    <w:rsid w:val="008451A5"/>
    <w:rsid w:val="008549F5"/>
    <w:rsid w:val="008649C2"/>
    <w:rsid w:val="008717BD"/>
    <w:rsid w:val="0087185C"/>
    <w:rsid w:val="00887708"/>
    <w:rsid w:val="00890D7C"/>
    <w:rsid w:val="008A0FBE"/>
    <w:rsid w:val="008A10A3"/>
    <w:rsid w:val="008A581E"/>
    <w:rsid w:val="008A62AC"/>
    <w:rsid w:val="008B0973"/>
    <w:rsid w:val="008B370B"/>
    <w:rsid w:val="008B42BC"/>
    <w:rsid w:val="008B66A2"/>
    <w:rsid w:val="008C1B21"/>
    <w:rsid w:val="008D0169"/>
    <w:rsid w:val="008D0E68"/>
    <w:rsid w:val="008D5E26"/>
    <w:rsid w:val="008D6C6E"/>
    <w:rsid w:val="008E084F"/>
    <w:rsid w:val="008E0AE3"/>
    <w:rsid w:val="008E1B95"/>
    <w:rsid w:val="008E2A14"/>
    <w:rsid w:val="008E36F8"/>
    <w:rsid w:val="008F3174"/>
    <w:rsid w:val="008F4AA7"/>
    <w:rsid w:val="008F6A35"/>
    <w:rsid w:val="008F6F86"/>
    <w:rsid w:val="00903054"/>
    <w:rsid w:val="00906CCD"/>
    <w:rsid w:val="0090768D"/>
    <w:rsid w:val="00916397"/>
    <w:rsid w:val="00931F1B"/>
    <w:rsid w:val="00934431"/>
    <w:rsid w:val="00937B9C"/>
    <w:rsid w:val="00941B94"/>
    <w:rsid w:val="00947761"/>
    <w:rsid w:val="00954EDC"/>
    <w:rsid w:val="00961140"/>
    <w:rsid w:val="00962559"/>
    <w:rsid w:val="00965FB3"/>
    <w:rsid w:val="00973B6A"/>
    <w:rsid w:val="00973B71"/>
    <w:rsid w:val="00983AE8"/>
    <w:rsid w:val="00990217"/>
    <w:rsid w:val="009924DF"/>
    <w:rsid w:val="009935EF"/>
    <w:rsid w:val="0099561F"/>
    <w:rsid w:val="00997975"/>
    <w:rsid w:val="009A16FA"/>
    <w:rsid w:val="009C055A"/>
    <w:rsid w:val="009C0E55"/>
    <w:rsid w:val="009C288E"/>
    <w:rsid w:val="009C42CA"/>
    <w:rsid w:val="009C678F"/>
    <w:rsid w:val="009C6EFB"/>
    <w:rsid w:val="009D7D0B"/>
    <w:rsid w:val="009E2DBA"/>
    <w:rsid w:val="009F088D"/>
    <w:rsid w:val="009F7C50"/>
    <w:rsid w:val="00A028A3"/>
    <w:rsid w:val="00A11125"/>
    <w:rsid w:val="00A1342D"/>
    <w:rsid w:val="00A1621B"/>
    <w:rsid w:val="00A23E9E"/>
    <w:rsid w:val="00A2575E"/>
    <w:rsid w:val="00A3292D"/>
    <w:rsid w:val="00A37D3C"/>
    <w:rsid w:val="00A45226"/>
    <w:rsid w:val="00A4682F"/>
    <w:rsid w:val="00A5217E"/>
    <w:rsid w:val="00A540D1"/>
    <w:rsid w:val="00A56BE3"/>
    <w:rsid w:val="00A67012"/>
    <w:rsid w:val="00A7060F"/>
    <w:rsid w:val="00A706BB"/>
    <w:rsid w:val="00A754E5"/>
    <w:rsid w:val="00A756A5"/>
    <w:rsid w:val="00A86BBF"/>
    <w:rsid w:val="00A909CD"/>
    <w:rsid w:val="00A93E0D"/>
    <w:rsid w:val="00A94704"/>
    <w:rsid w:val="00A95137"/>
    <w:rsid w:val="00AA398E"/>
    <w:rsid w:val="00AA3ABC"/>
    <w:rsid w:val="00AB54D2"/>
    <w:rsid w:val="00AB5E3B"/>
    <w:rsid w:val="00AB7077"/>
    <w:rsid w:val="00AC170B"/>
    <w:rsid w:val="00AC53FB"/>
    <w:rsid w:val="00AC7FF0"/>
    <w:rsid w:val="00AD1990"/>
    <w:rsid w:val="00AD1B94"/>
    <w:rsid w:val="00AD3878"/>
    <w:rsid w:val="00AD5D83"/>
    <w:rsid w:val="00AD5F4B"/>
    <w:rsid w:val="00AE0A81"/>
    <w:rsid w:val="00AE1459"/>
    <w:rsid w:val="00AE2B75"/>
    <w:rsid w:val="00AF4B0E"/>
    <w:rsid w:val="00B01BD3"/>
    <w:rsid w:val="00B114B7"/>
    <w:rsid w:val="00B14DA5"/>
    <w:rsid w:val="00B14ECD"/>
    <w:rsid w:val="00B16A80"/>
    <w:rsid w:val="00B16CD7"/>
    <w:rsid w:val="00B17735"/>
    <w:rsid w:val="00B24935"/>
    <w:rsid w:val="00B27193"/>
    <w:rsid w:val="00B329B3"/>
    <w:rsid w:val="00B336A8"/>
    <w:rsid w:val="00B4396D"/>
    <w:rsid w:val="00B5352A"/>
    <w:rsid w:val="00B5489D"/>
    <w:rsid w:val="00B557D2"/>
    <w:rsid w:val="00B65F12"/>
    <w:rsid w:val="00B71AAA"/>
    <w:rsid w:val="00B76991"/>
    <w:rsid w:val="00B868BE"/>
    <w:rsid w:val="00B90722"/>
    <w:rsid w:val="00B933FC"/>
    <w:rsid w:val="00B94EB3"/>
    <w:rsid w:val="00B972CF"/>
    <w:rsid w:val="00BA4FC0"/>
    <w:rsid w:val="00BA5D6D"/>
    <w:rsid w:val="00BA7B26"/>
    <w:rsid w:val="00BB0738"/>
    <w:rsid w:val="00BB1FC5"/>
    <w:rsid w:val="00BB2918"/>
    <w:rsid w:val="00BB4806"/>
    <w:rsid w:val="00BB763B"/>
    <w:rsid w:val="00BC1B39"/>
    <w:rsid w:val="00BC1DA4"/>
    <w:rsid w:val="00BC381D"/>
    <w:rsid w:val="00BC7562"/>
    <w:rsid w:val="00BE386B"/>
    <w:rsid w:val="00BE3FF1"/>
    <w:rsid w:val="00BE464E"/>
    <w:rsid w:val="00BE75C2"/>
    <w:rsid w:val="00BE7901"/>
    <w:rsid w:val="00BE7DAB"/>
    <w:rsid w:val="00BF09C4"/>
    <w:rsid w:val="00BF1A7A"/>
    <w:rsid w:val="00BF2D01"/>
    <w:rsid w:val="00BF3484"/>
    <w:rsid w:val="00BF4B6B"/>
    <w:rsid w:val="00BF6B93"/>
    <w:rsid w:val="00C028A6"/>
    <w:rsid w:val="00C12968"/>
    <w:rsid w:val="00C16341"/>
    <w:rsid w:val="00C2442D"/>
    <w:rsid w:val="00C24538"/>
    <w:rsid w:val="00C27258"/>
    <w:rsid w:val="00C31CDA"/>
    <w:rsid w:val="00C34B07"/>
    <w:rsid w:val="00C34EE5"/>
    <w:rsid w:val="00C36AD8"/>
    <w:rsid w:val="00C416A8"/>
    <w:rsid w:val="00C43469"/>
    <w:rsid w:val="00C46010"/>
    <w:rsid w:val="00C50395"/>
    <w:rsid w:val="00C54B1D"/>
    <w:rsid w:val="00C67F90"/>
    <w:rsid w:val="00C75619"/>
    <w:rsid w:val="00C82099"/>
    <w:rsid w:val="00C8276B"/>
    <w:rsid w:val="00C909AC"/>
    <w:rsid w:val="00C92226"/>
    <w:rsid w:val="00C94D01"/>
    <w:rsid w:val="00C951A7"/>
    <w:rsid w:val="00C97F4A"/>
    <w:rsid w:val="00CA4341"/>
    <w:rsid w:val="00CA5EE5"/>
    <w:rsid w:val="00CB07F6"/>
    <w:rsid w:val="00CB4D7A"/>
    <w:rsid w:val="00CC64DB"/>
    <w:rsid w:val="00CC71D4"/>
    <w:rsid w:val="00CC7863"/>
    <w:rsid w:val="00CC78D1"/>
    <w:rsid w:val="00CD0167"/>
    <w:rsid w:val="00CD49BD"/>
    <w:rsid w:val="00CE6CA0"/>
    <w:rsid w:val="00CF032B"/>
    <w:rsid w:val="00CF30FE"/>
    <w:rsid w:val="00CF3891"/>
    <w:rsid w:val="00CF4272"/>
    <w:rsid w:val="00CF610C"/>
    <w:rsid w:val="00CF76E7"/>
    <w:rsid w:val="00D01CB3"/>
    <w:rsid w:val="00D02BEB"/>
    <w:rsid w:val="00D07834"/>
    <w:rsid w:val="00D1170A"/>
    <w:rsid w:val="00D16042"/>
    <w:rsid w:val="00D171B8"/>
    <w:rsid w:val="00D17EC9"/>
    <w:rsid w:val="00D217AC"/>
    <w:rsid w:val="00D27260"/>
    <w:rsid w:val="00D3234A"/>
    <w:rsid w:val="00D36B25"/>
    <w:rsid w:val="00D40B14"/>
    <w:rsid w:val="00D4116F"/>
    <w:rsid w:val="00D46DDF"/>
    <w:rsid w:val="00D54D02"/>
    <w:rsid w:val="00D60178"/>
    <w:rsid w:val="00D64DD8"/>
    <w:rsid w:val="00D76748"/>
    <w:rsid w:val="00D76D1E"/>
    <w:rsid w:val="00D83753"/>
    <w:rsid w:val="00D91FE6"/>
    <w:rsid w:val="00D922C2"/>
    <w:rsid w:val="00D92DEA"/>
    <w:rsid w:val="00D92F68"/>
    <w:rsid w:val="00DA1D2E"/>
    <w:rsid w:val="00DA23B3"/>
    <w:rsid w:val="00DA5D9A"/>
    <w:rsid w:val="00DB39EC"/>
    <w:rsid w:val="00DC0998"/>
    <w:rsid w:val="00DC48B3"/>
    <w:rsid w:val="00DC4A16"/>
    <w:rsid w:val="00DD4849"/>
    <w:rsid w:val="00DD64D7"/>
    <w:rsid w:val="00DD66C6"/>
    <w:rsid w:val="00DD6F68"/>
    <w:rsid w:val="00DD7100"/>
    <w:rsid w:val="00DE4915"/>
    <w:rsid w:val="00DE4A54"/>
    <w:rsid w:val="00DE617C"/>
    <w:rsid w:val="00DE71AE"/>
    <w:rsid w:val="00DE7907"/>
    <w:rsid w:val="00DF3FCC"/>
    <w:rsid w:val="00DF47E9"/>
    <w:rsid w:val="00DF7D0E"/>
    <w:rsid w:val="00E01CAB"/>
    <w:rsid w:val="00E0341F"/>
    <w:rsid w:val="00E0657C"/>
    <w:rsid w:val="00E16263"/>
    <w:rsid w:val="00E205FD"/>
    <w:rsid w:val="00E206A7"/>
    <w:rsid w:val="00E2403C"/>
    <w:rsid w:val="00E25DD4"/>
    <w:rsid w:val="00E349FE"/>
    <w:rsid w:val="00E40298"/>
    <w:rsid w:val="00E42D98"/>
    <w:rsid w:val="00E53F3A"/>
    <w:rsid w:val="00E57CAE"/>
    <w:rsid w:val="00E63803"/>
    <w:rsid w:val="00E653A3"/>
    <w:rsid w:val="00E66002"/>
    <w:rsid w:val="00E6600C"/>
    <w:rsid w:val="00E718EA"/>
    <w:rsid w:val="00E72647"/>
    <w:rsid w:val="00E73110"/>
    <w:rsid w:val="00E73AD1"/>
    <w:rsid w:val="00E74D14"/>
    <w:rsid w:val="00E80A57"/>
    <w:rsid w:val="00E82084"/>
    <w:rsid w:val="00E8595D"/>
    <w:rsid w:val="00E90854"/>
    <w:rsid w:val="00E9090C"/>
    <w:rsid w:val="00E97600"/>
    <w:rsid w:val="00EA1558"/>
    <w:rsid w:val="00EA1CFF"/>
    <w:rsid w:val="00EA33CF"/>
    <w:rsid w:val="00EB0EEE"/>
    <w:rsid w:val="00EC3974"/>
    <w:rsid w:val="00EC4B46"/>
    <w:rsid w:val="00EC5282"/>
    <w:rsid w:val="00ED55FF"/>
    <w:rsid w:val="00EE1368"/>
    <w:rsid w:val="00EE17E2"/>
    <w:rsid w:val="00EE4D82"/>
    <w:rsid w:val="00EE6BB1"/>
    <w:rsid w:val="00EF4D1F"/>
    <w:rsid w:val="00EF4D9E"/>
    <w:rsid w:val="00EF537E"/>
    <w:rsid w:val="00EF553B"/>
    <w:rsid w:val="00F049DB"/>
    <w:rsid w:val="00F103EA"/>
    <w:rsid w:val="00F11D13"/>
    <w:rsid w:val="00F11FF5"/>
    <w:rsid w:val="00F12FC8"/>
    <w:rsid w:val="00F1341C"/>
    <w:rsid w:val="00F15AEF"/>
    <w:rsid w:val="00F17AB2"/>
    <w:rsid w:val="00F17BDB"/>
    <w:rsid w:val="00F17E76"/>
    <w:rsid w:val="00F248C2"/>
    <w:rsid w:val="00F27854"/>
    <w:rsid w:val="00F3516C"/>
    <w:rsid w:val="00F3775A"/>
    <w:rsid w:val="00F37F83"/>
    <w:rsid w:val="00F43498"/>
    <w:rsid w:val="00F45E3C"/>
    <w:rsid w:val="00F53298"/>
    <w:rsid w:val="00F65708"/>
    <w:rsid w:val="00F7073C"/>
    <w:rsid w:val="00F94D4A"/>
    <w:rsid w:val="00FD035C"/>
    <w:rsid w:val="00FD0770"/>
    <w:rsid w:val="00FD20FA"/>
    <w:rsid w:val="00FD3B6E"/>
    <w:rsid w:val="00FD577C"/>
    <w:rsid w:val="00FE7511"/>
    <w:rsid w:val="00FF071A"/>
    <w:rsid w:val="00FF1A83"/>
    <w:rsid w:val="00FF1D2E"/>
    <w:rsid w:val="00FF1D62"/>
    <w:rsid w:val="00FF2E75"/>
    <w:rsid w:val="00FF3B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oNotEmbedSmartTags/>
  <w:decimalSymbol w:val=","/>
  <w:listSeparator w:val=";"/>
  <w14:docId w14:val="682759F8"/>
  <w15:chartTrackingRefBased/>
  <w15:docId w15:val="{A81D827F-9F91-4E74-B0E2-1AB03A71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note text" w:uiPriority="99"/>
    <w:lsdException w:name="caption" w:semiHidden="1" w:uiPriority="35" w:unhideWhenUsed="1" w:qFormat="1"/>
    <w:lsdException w:name="footnote reference" w:uiPriority="99"/>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6BE1"/>
    <w:rPr>
      <w:rFonts w:asciiTheme="minorHAnsi" w:hAnsiTheme="minorHAnsi"/>
      <w:sz w:val="22"/>
    </w:rPr>
  </w:style>
  <w:style w:type="paragraph" w:styleId="Titre1">
    <w:name w:val="heading 1"/>
    <w:aliases w:val="Principal"/>
    <w:basedOn w:val="Normal"/>
    <w:next w:val="Normal"/>
    <w:autoRedefine/>
    <w:qFormat/>
    <w:rsid w:val="00DD64D7"/>
    <w:pPr>
      <w:keepNext/>
      <w:pageBreakBefore/>
      <w:spacing w:before="240" w:after="60"/>
      <w:jc w:val="center"/>
      <w:outlineLvl w:val="0"/>
    </w:pPr>
    <w:rPr>
      <w:rFonts w:cstheme="minorHAnsi"/>
      <w:b/>
      <w:bCs/>
      <w:color w:val="1F3864" w:themeColor="accent1" w:themeShade="80"/>
      <w:kern w:val="32"/>
      <w:sz w:val="32"/>
      <w:szCs w:val="32"/>
    </w:rPr>
  </w:style>
  <w:style w:type="paragraph" w:styleId="Titre2">
    <w:name w:val="heading 2"/>
    <w:basedOn w:val="Normal"/>
    <w:next w:val="Normal"/>
    <w:link w:val="Titre2Car"/>
    <w:autoRedefine/>
    <w:qFormat/>
    <w:rsid w:val="002B1840"/>
    <w:pPr>
      <w:numPr>
        <w:ilvl w:val="1"/>
        <w:numId w:val="3"/>
      </w:numPr>
      <w:snapToGrid w:val="0"/>
      <w:spacing w:before="240" w:after="80"/>
      <w:ind w:left="0" w:firstLine="0"/>
      <w:outlineLvl w:val="1"/>
    </w:pPr>
    <w:rPr>
      <w:rFonts w:cstheme="minorHAnsi"/>
      <w:b/>
      <w:bCs/>
      <w:iCs/>
      <w:color w:val="2F5496" w:themeColor="accent1" w:themeShade="BF"/>
      <w:sz w:val="28"/>
      <w:szCs w:val="28"/>
    </w:rPr>
  </w:style>
  <w:style w:type="paragraph" w:styleId="Titre3">
    <w:name w:val="heading 3"/>
    <w:basedOn w:val="Normal"/>
    <w:next w:val="Normal"/>
    <w:link w:val="Titre3Car"/>
    <w:autoRedefine/>
    <w:qFormat/>
    <w:rsid w:val="0025250C"/>
    <w:pPr>
      <w:keepNext/>
      <w:numPr>
        <w:numId w:val="24"/>
      </w:numPr>
      <w:spacing w:before="200" w:after="60"/>
      <w:ind w:left="714" w:hanging="357"/>
      <w:outlineLvl w:val="2"/>
    </w:pPr>
    <w:rPr>
      <w:rFonts w:cs="Arial"/>
      <w:b/>
      <w:bCs/>
      <w:color w:val="2E74B5" w:themeColor="accent5" w:themeShade="BF"/>
      <w:szCs w:val="26"/>
    </w:rPr>
  </w:style>
  <w:style w:type="paragraph" w:styleId="Titre4">
    <w:name w:val="heading 4"/>
    <w:basedOn w:val="Normal"/>
    <w:next w:val="Normal"/>
    <w:link w:val="Titre4Car"/>
    <w:autoRedefine/>
    <w:qFormat/>
    <w:rsid w:val="003B11D7"/>
    <w:pPr>
      <w:keepNext/>
      <w:numPr>
        <w:numId w:val="2"/>
      </w:numPr>
      <w:spacing w:before="120" w:after="120"/>
      <w:ind w:left="1208" w:hanging="357"/>
      <w:jc w:val="both"/>
      <w:outlineLvl w:val="3"/>
    </w:pPr>
    <w:rPr>
      <w:bCs/>
      <w:szCs w:val="28"/>
    </w:rPr>
  </w:style>
  <w:style w:type="paragraph" w:styleId="Titre5">
    <w:name w:val="heading 5"/>
    <w:basedOn w:val="Normal"/>
    <w:next w:val="Normal"/>
    <w:qFormat/>
    <w:rsid w:val="00284A41"/>
    <w:pPr>
      <w:numPr>
        <w:ilvl w:val="4"/>
        <w:numId w:val="1"/>
      </w:numPr>
      <w:spacing w:before="240" w:after="60"/>
      <w:outlineLvl w:val="4"/>
    </w:pPr>
    <w:rPr>
      <w:b/>
      <w:bCs/>
      <w:i/>
      <w:iCs/>
      <w:sz w:val="26"/>
      <w:szCs w:val="26"/>
    </w:rPr>
  </w:style>
  <w:style w:type="paragraph" w:styleId="Titre6">
    <w:name w:val="heading 6"/>
    <w:basedOn w:val="Normal"/>
    <w:next w:val="Normal"/>
    <w:qFormat/>
    <w:rsid w:val="00284A41"/>
    <w:pPr>
      <w:numPr>
        <w:ilvl w:val="5"/>
        <w:numId w:val="1"/>
      </w:numPr>
      <w:spacing w:before="240" w:after="60"/>
      <w:outlineLvl w:val="5"/>
    </w:pPr>
    <w:rPr>
      <w:rFonts w:ascii="Times New Roman" w:hAnsi="Times New Roman"/>
      <w:b/>
      <w:bCs/>
      <w:szCs w:val="22"/>
    </w:rPr>
  </w:style>
  <w:style w:type="paragraph" w:styleId="Titre7">
    <w:name w:val="heading 7"/>
    <w:basedOn w:val="Normal"/>
    <w:next w:val="Normal"/>
    <w:qFormat/>
    <w:rsid w:val="00284A41"/>
    <w:pPr>
      <w:numPr>
        <w:ilvl w:val="6"/>
        <w:numId w:val="1"/>
      </w:numPr>
      <w:spacing w:before="240" w:after="60"/>
      <w:outlineLvl w:val="6"/>
    </w:pPr>
    <w:rPr>
      <w:rFonts w:ascii="Times New Roman" w:hAnsi="Times New Roman"/>
      <w:sz w:val="24"/>
      <w:szCs w:val="24"/>
    </w:rPr>
  </w:style>
  <w:style w:type="paragraph" w:styleId="Titre8">
    <w:name w:val="heading 8"/>
    <w:basedOn w:val="Normal"/>
    <w:next w:val="Normal"/>
    <w:qFormat/>
    <w:rsid w:val="00284A41"/>
    <w:pPr>
      <w:numPr>
        <w:ilvl w:val="7"/>
        <w:numId w:val="1"/>
      </w:numPr>
      <w:spacing w:before="240" w:after="60"/>
      <w:outlineLvl w:val="7"/>
    </w:pPr>
    <w:rPr>
      <w:rFonts w:ascii="Times New Roman" w:hAnsi="Times New Roman"/>
      <w:i/>
      <w:iCs/>
      <w:sz w:val="24"/>
      <w:szCs w:val="24"/>
    </w:rPr>
  </w:style>
  <w:style w:type="paragraph" w:styleId="Titre9">
    <w:name w:val="heading 9"/>
    <w:basedOn w:val="Normal"/>
    <w:next w:val="Normal"/>
    <w:qFormat/>
    <w:rsid w:val="00284A41"/>
    <w:pPr>
      <w:numPr>
        <w:ilvl w:val="8"/>
        <w:numId w:val="1"/>
      </w:numPr>
      <w:spacing w:before="240" w:after="60"/>
      <w:outlineLvl w:val="8"/>
    </w:pPr>
    <w:rPr>
      <w:rFonts w:ascii="Arial"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rPr>
      <w:sz w:val="24"/>
      <w:szCs w:val="24"/>
    </w:rPr>
  </w:style>
  <w:style w:type="paragraph" w:customStyle="1" w:styleId="StyleGauche984cm">
    <w:name w:val="Style Gauche :  984 cm"/>
    <w:basedOn w:val="Normal"/>
    <w:pPr>
      <w:ind w:left="5580"/>
    </w:pPr>
  </w:style>
  <w:style w:type="paragraph" w:customStyle="1" w:styleId="Socit">
    <w:name w:val="Société"/>
    <w:basedOn w:val="StyleGauche984cm"/>
    <w:rPr>
      <w:b/>
      <w:sz w:val="24"/>
    </w:rPr>
  </w:style>
  <w:style w:type="character" w:styleId="Numrodeligne">
    <w:name w:val="line number"/>
    <w:basedOn w:val="Policepardfaut"/>
    <w:rsid w:val="00F27854"/>
  </w:style>
  <w:style w:type="character" w:styleId="Numrodepage">
    <w:name w:val="page number"/>
    <w:basedOn w:val="Policepardfaut"/>
    <w:rsid w:val="00F27854"/>
  </w:style>
  <w:style w:type="table" w:styleId="Grilledutableau">
    <w:name w:val="Table Grid"/>
    <w:basedOn w:val="TableauNormal"/>
    <w:rsid w:val="00C94D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rsid w:val="000F1229"/>
    <w:pPr>
      <w:spacing w:before="120"/>
    </w:pPr>
    <w:rPr>
      <w:rFonts w:ascii="Times New Roman" w:hAnsi="Times New Roman"/>
      <w:b/>
      <w:bCs/>
      <w:i/>
      <w:iCs/>
      <w:sz w:val="24"/>
      <w:szCs w:val="24"/>
    </w:rPr>
  </w:style>
  <w:style w:type="paragraph" w:styleId="TM2">
    <w:name w:val="toc 2"/>
    <w:basedOn w:val="Normal"/>
    <w:next w:val="Normal"/>
    <w:autoRedefine/>
    <w:uiPriority w:val="39"/>
    <w:rsid w:val="000F1229"/>
    <w:pPr>
      <w:spacing w:before="120"/>
      <w:ind w:left="220"/>
    </w:pPr>
    <w:rPr>
      <w:rFonts w:ascii="Times New Roman" w:hAnsi="Times New Roman"/>
      <w:b/>
      <w:bCs/>
      <w:szCs w:val="22"/>
    </w:rPr>
  </w:style>
  <w:style w:type="paragraph" w:styleId="TM3">
    <w:name w:val="toc 3"/>
    <w:basedOn w:val="Normal"/>
    <w:next w:val="Normal"/>
    <w:autoRedefine/>
    <w:uiPriority w:val="39"/>
    <w:rsid w:val="000F1229"/>
    <w:pPr>
      <w:ind w:left="440"/>
    </w:pPr>
    <w:rPr>
      <w:rFonts w:ascii="Times New Roman" w:hAnsi="Times New Roman"/>
      <w:sz w:val="20"/>
    </w:rPr>
  </w:style>
  <w:style w:type="paragraph" w:styleId="TM4">
    <w:name w:val="toc 4"/>
    <w:basedOn w:val="Normal"/>
    <w:next w:val="Normal"/>
    <w:autoRedefine/>
    <w:uiPriority w:val="39"/>
    <w:rsid w:val="000F1229"/>
    <w:pPr>
      <w:ind w:left="660"/>
    </w:pPr>
    <w:rPr>
      <w:rFonts w:ascii="Times New Roman" w:hAnsi="Times New Roman"/>
      <w:sz w:val="20"/>
    </w:rPr>
  </w:style>
  <w:style w:type="paragraph" w:styleId="TM5">
    <w:name w:val="toc 5"/>
    <w:basedOn w:val="Normal"/>
    <w:next w:val="Normal"/>
    <w:autoRedefine/>
    <w:semiHidden/>
    <w:rsid w:val="000F1229"/>
    <w:pPr>
      <w:ind w:left="880"/>
    </w:pPr>
    <w:rPr>
      <w:rFonts w:ascii="Times New Roman" w:hAnsi="Times New Roman"/>
      <w:sz w:val="20"/>
    </w:rPr>
  </w:style>
  <w:style w:type="paragraph" w:styleId="TM6">
    <w:name w:val="toc 6"/>
    <w:basedOn w:val="Normal"/>
    <w:next w:val="Normal"/>
    <w:autoRedefine/>
    <w:semiHidden/>
    <w:rsid w:val="000F1229"/>
    <w:pPr>
      <w:ind w:left="1100"/>
    </w:pPr>
    <w:rPr>
      <w:rFonts w:ascii="Times New Roman" w:hAnsi="Times New Roman"/>
      <w:sz w:val="20"/>
    </w:rPr>
  </w:style>
  <w:style w:type="paragraph" w:styleId="TM7">
    <w:name w:val="toc 7"/>
    <w:basedOn w:val="Normal"/>
    <w:next w:val="Normal"/>
    <w:autoRedefine/>
    <w:semiHidden/>
    <w:rsid w:val="000F1229"/>
    <w:pPr>
      <w:ind w:left="1320"/>
    </w:pPr>
    <w:rPr>
      <w:rFonts w:ascii="Times New Roman" w:hAnsi="Times New Roman"/>
      <w:sz w:val="20"/>
    </w:rPr>
  </w:style>
  <w:style w:type="paragraph" w:styleId="TM8">
    <w:name w:val="toc 8"/>
    <w:basedOn w:val="Normal"/>
    <w:next w:val="Normal"/>
    <w:autoRedefine/>
    <w:semiHidden/>
    <w:rsid w:val="000F1229"/>
    <w:pPr>
      <w:ind w:left="1540"/>
    </w:pPr>
    <w:rPr>
      <w:rFonts w:ascii="Times New Roman" w:hAnsi="Times New Roman"/>
      <w:sz w:val="20"/>
    </w:rPr>
  </w:style>
  <w:style w:type="paragraph" w:styleId="TM9">
    <w:name w:val="toc 9"/>
    <w:basedOn w:val="Normal"/>
    <w:next w:val="Normal"/>
    <w:autoRedefine/>
    <w:semiHidden/>
    <w:rsid w:val="000F1229"/>
    <w:pPr>
      <w:ind w:left="1760"/>
    </w:pPr>
    <w:rPr>
      <w:rFonts w:ascii="Times New Roman" w:hAnsi="Times New Roman"/>
      <w:sz w:val="20"/>
    </w:rPr>
  </w:style>
  <w:style w:type="character" w:styleId="Lienhypertexte">
    <w:name w:val="Hyperlink"/>
    <w:basedOn w:val="Policepardfaut"/>
    <w:rsid w:val="000F1229"/>
    <w:rPr>
      <w:color w:val="0000FF"/>
      <w:u w:val="single"/>
    </w:rPr>
  </w:style>
  <w:style w:type="character" w:customStyle="1" w:styleId="Titre4Car">
    <w:name w:val="Titre 4 Car"/>
    <w:basedOn w:val="Policepardfaut"/>
    <w:link w:val="Titre4"/>
    <w:rsid w:val="003B11D7"/>
    <w:rPr>
      <w:rFonts w:asciiTheme="minorHAnsi" w:hAnsiTheme="minorHAnsi"/>
      <w:bCs/>
      <w:sz w:val="22"/>
      <w:szCs w:val="28"/>
    </w:rPr>
  </w:style>
  <w:style w:type="character" w:customStyle="1" w:styleId="Titre2Car">
    <w:name w:val="Titre 2 Car"/>
    <w:basedOn w:val="Policepardfaut"/>
    <w:link w:val="Titre2"/>
    <w:rsid w:val="002B1840"/>
    <w:rPr>
      <w:rFonts w:asciiTheme="minorHAnsi" w:hAnsiTheme="minorHAnsi" w:cstheme="minorHAnsi"/>
      <w:b/>
      <w:bCs/>
      <w:iCs/>
      <w:color w:val="2F5496" w:themeColor="accent1" w:themeShade="BF"/>
      <w:sz w:val="28"/>
      <w:szCs w:val="28"/>
    </w:rPr>
  </w:style>
  <w:style w:type="paragraph" w:customStyle="1" w:styleId="Lgende1">
    <w:name w:val="Légende1"/>
    <w:basedOn w:val="Normal"/>
    <w:rsid w:val="00973B6A"/>
    <w:pPr>
      <w:suppressLineNumbers/>
      <w:suppressAutoHyphens/>
      <w:overflowPunct w:val="0"/>
      <w:autoSpaceDE w:val="0"/>
      <w:snapToGrid w:val="0"/>
      <w:spacing w:before="120" w:after="120"/>
      <w:jc w:val="center"/>
      <w:textAlignment w:val="baseline"/>
    </w:pPr>
    <w:rPr>
      <w:rFonts w:ascii="Calibri" w:hAnsi="Calibri" w:cs="Tahoma"/>
      <w:i/>
      <w:iCs/>
      <w:sz w:val="16"/>
      <w:szCs w:val="16"/>
      <w:lang w:val="en-GB" w:eastAsia="ar-SA"/>
    </w:rPr>
  </w:style>
  <w:style w:type="paragraph" w:styleId="NormalWeb">
    <w:name w:val="Normal (Web)"/>
    <w:basedOn w:val="Normal"/>
    <w:rsid w:val="00973B6A"/>
    <w:pPr>
      <w:shd w:val="clear" w:color="auto" w:fill="FFFFFF"/>
      <w:suppressAutoHyphens/>
      <w:snapToGrid w:val="0"/>
      <w:spacing w:before="100"/>
      <w:jc w:val="center"/>
    </w:pPr>
    <w:rPr>
      <w:rFonts w:ascii="Arial Unicode MS" w:eastAsia="Arial Unicode MS" w:hAnsi="Arial Unicode MS" w:cs="Arial Unicode MS"/>
      <w:sz w:val="16"/>
      <w:szCs w:val="16"/>
      <w:lang w:val="en-GB" w:eastAsia="ar-SA"/>
    </w:rPr>
  </w:style>
  <w:style w:type="paragraph" w:styleId="Paragraphedeliste">
    <w:name w:val="List Paragraph"/>
    <w:basedOn w:val="Normal"/>
    <w:uiPriority w:val="34"/>
    <w:qFormat/>
    <w:rsid w:val="00973B6A"/>
    <w:pPr>
      <w:snapToGrid w:val="0"/>
      <w:spacing w:before="60" w:after="60"/>
      <w:ind w:left="720"/>
      <w:jc w:val="center"/>
    </w:pPr>
    <w:rPr>
      <w:rFonts w:ascii="Calibri" w:hAnsi="Calibri" w:cs="Calibri"/>
      <w:szCs w:val="22"/>
      <w:lang w:val="en-GB" w:eastAsia="ar-SA"/>
    </w:rPr>
  </w:style>
  <w:style w:type="character" w:styleId="lev">
    <w:name w:val="Strong"/>
    <w:basedOn w:val="Policepardfaut"/>
    <w:qFormat/>
    <w:rsid w:val="00F3516C"/>
    <w:rPr>
      <w:rFonts w:asciiTheme="minorHAnsi" w:hAnsiTheme="minorHAnsi"/>
      <w:b/>
      <w:bCs/>
      <w:sz w:val="24"/>
      <w:u w:val="single"/>
    </w:rPr>
  </w:style>
  <w:style w:type="character" w:customStyle="1" w:styleId="Mentionnonrsolue1">
    <w:name w:val="Mention non résolue1"/>
    <w:basedOn w:val="Policepardfaut"/>
    <w:uiPriority w:val="99"/>
    <w:semiHidden/>
    <w:unhideWhenUsed/>
    <w:rsid w:val="00AC170B"/>
    <w:rPr>
      <w:color w:val="808080"/>
      <w:shd w:val="clear" w:color="auto" w:fill="E6E6E6"/>
    </w:rPr>
  </w:style>
  <w:style w:type="paragraph" w:styleId="Sous-titre">
    <w:name w:val="Subtitle"/>
    <w:basedOn w:val="Normal"/>
    <w:next w:val="Normal"/>
    <w:link w:val="Sous-titreCar"/>
    <w:qFormat/>
    <w:rsid w:val="00973B71"/>
    <w:pPr>
      <w:numPr>
        <w:numId w:val="25"/>
      </w:numPr>
      <w:tabs>
        <w:tab w:val="left" w:pos="720"/>
      </w:tabs>
      <w:spacing w:after="160"/>
    </w:pPr>
    <w:rPr>
      <w:rFonts w:asciiTheme="majorHAnsi" w:eastAsiaTheme="minorEastAsia" w:hAnsiTheme="majorHAnsi" w:cstheme="minorBidi"/>
      <w:b/>
      <w:color w:val="2E74B5" w:themeColor="accent5" w:themeShade="BF"/>
      <w:spacing w:val="15"/>
      <w:szCs w:val="22"/>
    </w:rPr>
  </w:style>
  <w:style w:type="character" w:customStyle="1" w:styleId="Sous-titreCar">
    <w:name w:val="Sous-titre Car"/>
    <w:basedOn w:val="Policepardfaut"/>
    <w:link w:val="Sous-titre"/>
    <w:rsid w:val="00973B71"/>
    <w:rPr>
      <w:rFonts w:asciiTheme="majorHAnsi" w:eastAsiaTheme="minorEastAsia" w:hAnsiTheme="majorHAnsi" w:cstheme="minorBidi"/>
      <w:b/>
      <w:color w:val="2E74B5" w:themeColor="accent5" w:themeShade="BF"/>
      <w:spacing w:val="15"/>
      <w:sz w:val="22"/>
      <w:szCs w:val="22"/>
    </w:rPr>
  </w:style>
  <w:style w:type="paragraph" w:styleId="Titre">
    <w:name w:val="Title"/>
    <w:basedOn w:val="Normal"/>
    <w:next w:val="Normal"/>
    <w:link w:val="TitreCar"/>
    <w:qFormat/>
    <w:rsid w:val="00F17AB2"/>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F17AB2"/>
    <w:rPr>
      <w:rFonts w:asciiTheme="majorHAnsi" w:eastAsiaTheme="majorEastAsia" w:hAnsiTheme="majorHAnsi" w:cstheme="majorBidi"/>
      <w:spacing w:val="-10"/>
      <w:kern w:val="28"/>
      <w:sz w:val="56"/>
      <w:szCs w:val="56"/>
    </w:rPr>
  </w:style>
  <w:style w:type="character" w:styleId="Marquedecommentaire">
    <w:name w:val="annotation reference"/>
    <w:basedOn w:val="Policepardfaut"/>
    <w:rsid w:val="00AB54D2"/>
    <w:rPr>
      <w:sz w:val="16"/>
      <w:szCs w:val="16"/>
    </w:rPr>
  </w:style>
  <w:style w:type="paragraph" w:styleId="Commentaire">
    <w:name w:val="annotation text"/>
    <w:basedOn w:val="Normal"/>
    <w:link w:val="CommentaireCar"/>
    <w:rsid w:val="00AB54D2"/>
    <w:rPr>
      <w:sz w:val="20"/>
    </w:rPr>
  </w:style>
  <w:style w:type="character" w:customStyle="1" w:styleId="CommentaireCar">
    <w:name w:val="Commentaire Car"/>
    <w:basedOn w:val="Policepardfaut"/>
    <w:link w:val="Commentaire"/>
    <w:rsid w:val="00AB54D2"/>
    <w:rPr>
      <w:rFonts w:asciiTheme="minorHAnsi" w:hAnsiTheme="minorHAnsi"/>
    </w:rPr>
  </w:style>
  <w:style w:type="paragraph" w:styleId="Objetducommentaire">
    <w:name w:val="annotation subject"/>
    <w:basedOn w:val="Commentaire"/>
    <w:next w:val="Commentaire"/>
    <w:link w:val="ObjetducommentaireCar"/>
    <w:rsid w:val="00AB54D2"/>
    <w:rPr>
      <w:b/>
      <w:bCs/>
    </w:rPr>
  </w:style>
  <w:style w:type="character" w:customStyle="1" w:styleId="ObjetducommentaireCar">
    <w:name w:val="Objet du commentaire Car"/>
    <w:basedOn w:val="CommentaireCar"/>
    <w:link w:val="Objetducommentaire"/>
    <w:rsid w:val="00AB54D2"/>
    <w:rPr>
      <w:rFonts w:asciiTheme="minorHAnsi" w:hAnsiTheme="minorHAnsi"/>
      <w:b/>
      <w:bCs/>
    </w:rPr>
  </w:style>
  <w:style w:type="paragraph" w:styleId="Textedebulles">
    <w:name w:val="Balloon Text"/>
    <w:basedOn w:val="Normal"/>
    <w:link w:val="TextedebullesCar"/>
    <w:rsid w:val="00AB54D2"/>
    <w:rPr>
      <w:rFonts w:ascii="Segoe UI" w:hAnsi="Segoe UI" w:cs="Segoe UI"/>
      <w:sz w:val="18"/>
      <w:szCs w:val="18"/>
    </w:rPr>
  </w:style>
  <w:style w:type="character" w:customStyle="1" w:styleId="TextedebullesCar">
    <w:name w:val="Texte de bulles Car"/>
    <w:basedOn w:val="Policepardfaut"/>
    <w:link w:val="Textedebulles"/>
    <w:rsid w:val="00AB54D2"/>
    <w:rPr>
      <w:rFonts w:ascii="Segoe UI" w:hAnsi="Segoe UI" w:cs="Segoe UI"/>
      <w:sz w:val="18"/>
      <w:szCs w:val="18"/>
    </w:rPr>
  </w:style>
  <w:style w:type="paragraph" w:customStyle="1" w:styleId="Default">
    <w:name w:val="Default"/>
    <w:rsid w:val="00CA5EE5"/>
    <w:pPr>
      <w:autoSpaceDE w:val="0"/>
      <w:autoSpaceDN w:val="0"/>
      <w:adjustRightInd w:val="0"/>
    </w:pPr>
    <w:rPr>
      <w:rFonts w:ascii="Calibri" w:hAnsi="Calibri" w:cs="Calibri"/>
      <w:color w:val="000000"/>
      <w:sz w:val="24"/>
      <w:szCs w:val="24"/>
    </w:rPr>
  </w:style>
  <w:style w:type="character" w:customStyle="1" w:styleId="Mentionnonrsolue2">
    <w:name w:val="Mention non résolue2"/>
    <w:basedOn w:val="Policepardfaut"/>
    <w:uiPriority w:val="99"/>
    <w:semiHidden/>
    <w:unhideWhenUsed/>
    <w:rsid w:val="00CA5EE5"/>
    <w:rPr>
      <w:color w:val="808080"/>
      <w:shd w:val="clear" w:color="auto" w:fill="E6E6E6"/>
    </w:rPr>
  </w:style>
  <w:style w:type="character" w:customStyle="1" w:styleId="Titre3Car">
    <w:name w:val="Titre 3 Car"/>
    <w:basedOn w:val="Policepardfaut"/>
    <w:link w:val="Titre3"/>
    <w:rsid w:val="0025250C"/>
    <w:rPr>
      <w:rFonts w:asciiTheme="minorHAnsi" w:hAnsiTheme="minorHAnsi" w:cs="Arial"/>
      <w:b/>
      <w:bCs/>
      <w:color w:val="2E74B5" w:themeColor="accent5" w:themeShade="BF"/>
      <w:sz w:val="22"/>
      <w:szCs w:val="26"/>
    </w:rPr>
  </w:style>
  <w:style w:type="character" w:styleId="Lienhypertextesuivivisit">
    <w:name w:val="FollowedHyperlink"/>
    <w:basedOn w:val="Policepardfaut"/>
    <w:rsid w:val="001A3812"/>
    <w:rPr>
      <w:color w:val="954F72" w:themeColor="followedHyperlink"/>
      <w:u w:val="single"/>
    </w:rPr>
  </w:style>
  <w:style w:type="character" w:styleId="Accentuation">
    <w:name w:val="Emphasis"/>
    <w:basedOn w:val="Policepardfaut"/>
    <w:qFormat/>
    <w:rsid w:val="00151EE6"/>
    <w:rPr>
      <w:i/>
      <w:iCs/>
    </w:rPr>
  </w:style>
  <w:style w:type="table" w:styleId="TableauGrille1Clair-Accentuation2">
    <w:name w:val="Grid Table 1 Light Accent 2"/>
    <w:basedOn w:val="TableauNormal"/>
    <w:uiPriority w:val="46"/>
    <w:rsid w:val="001D23A7"/>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B27193"/>
    <w:pPr>
      <w:spacing w:after="200"/>
    </w:pPr>
    <w:rPr>
      <w:i/>
      <w:iCs/>
      <w:color w:val="44546A" w:themeColor="text2"/>
      <w:sz w:val="18"/>
      <w:szCs w:val="18"/>
    </w:rPr>
  </w:style>
  <w:style w:type="character" w:styleId="Mentionnonrsolue">
    <w:name w:val="Unresolved Mention"/>
    <w:basedOn w:val="Policepardfaut"/>
    <w:uiPriority w:val="99"/>
    <w:semiHidden/>
    <w:unhideWhenUsed/>
    <w:rsid w:val="00DE4915"/>
    <w:rPr>
      <w:color w:val="605E5C"/>
      <w:shd w:val="clear" w:color="auto" w:fill="E1DFDD"/>
    </w:rPr>
  </w:style>
  <w:style w:type="paragraph" w:styleId="Notedebasdepage">
    <w:name w:val="footnote text"/>
    <w:basedOn w:val="Normal"/>
    <w:link w:val="NotedebasdepageCar"/>
    <w:uiPriority w:val="99"/>
    <w:unhideWhenUsed/>
    <w:rsid w:val="00DE4915"/>
    <w:pPr>
      <w:widowControl w:val="0"/>
      <w:suppressAutoHyphens/>
    </w:pPr>
    <w:rPr>
      <w:rFonts w:ascii="Times" w:hAnsi="Times"/>
      <w:sz w:val="20"/>
    </w:rPr>
  </w:style>
  <w:style w:type="character" w:customStyle="1" w:styleId="NotedebasdepageCar">
    <w:name w:val="Note de bas de page Car"/>
    <w:basedOn w:val="Policepardfaut"/>
    <w:link w:val="Notedebasdepage"/>
    <w:uiPriority w:val="99"/>
    <w:rsid w:val="00DE4915"/>
    <w:rPr>
      <w:rFonts w:ascii="Times" w:hAnsi="Times"/>
    </w:rPr>
  </w:style>
  <w:style w:type="character" w:styleId="Appelnotedebasdep">
    <w:name w:val="footnote reference"/>
    <w:basedOn w:val="Policepardfaut"/>
    <w:uiPriority w:val="99"/>
    <w:unhideWhenUsed/>
    <w:rsid w:val="00DE49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176893">
      <w:bodyDiv w:val="1"/>
      <w:marLeft w:val="0"/>
      <w:marRight w:val="0"/>
      <w:marTop w:val="0"/>
      <w:marBottom w:val="0"/>
      <w:divBdr>
        <w:top w:val="none" w:sz="0" w:space="0" w:color="auto"/>
        <w:left w:val="none" w:sz="0" w:space="0" w:color="auto"/>
        <w:bottom w:val="none" w:sz="0" w:space="0" w:color="auto"/>
        <w:right w:val="none" w:sz="0" w:space="0" w:color="auto"/>
      </w:divBdr>
    </w:div>
    <w:div w:id="859582977">
      <w:bodyDiv w:val="1"/>
      <w:marLeft w:val="0"/>
      <w:marRight w:val="0"/>
      <w:marTop w:val="0"/>
      <w:marBottom w:val="0"/>
      <w:divBdr>
        <w:top w:val="none" w:sz="0" w:space="0" w:color="auto"/>
        <w:left w:val="none" w:sz="0" w:space="0" w:color="auto"/>
        <w:bottom w:val="none" w:sz="0" w:space="0" w:color="auto"/>
        <w:right w:val="none" w:sz="0" w:space="0" w:color="auto"/>
      </w:divBdr>
    </w:div>
    <w:div w:id="1295139292">
      <w:bodyDiv w:val="1"/>
      <w:marLeft w:val="0"/>
      <w:marRight w:val="0"/>
      <w:marTop w:val="0"/>
      <w:marBottom w:val="0"/>
      <w:divBdr>
        <w:top w:val="none" w:sz="0" w:space="0" w:color="auto"/>
        <w:left w:val="none" w:sz="0" w:space="0" w:color="auto"/>
        <w:bottom w:val="none" w:sz="0" w:space="0" w:color="auto"/>
        <w:right w:val="none" w:sz="0" w:space="0" w:color="auto"/>
      </w:divBdr>
    </w:div>
    <w:div w:id="1297956166">
      <w:bodyDiv w:val="1"/>
      <w:marLeft w:val="0"/>
      <w:marRight w:val="0"/>
      <w:marTop w:val="0"/>
      <w:marBottom w:val="0"/>
      <w:divBdr>
        <w:top w:val="none" w:sz="0" w:space="0" w:color="auto"/>
        <w:left w:val="none" w:sz="0" w:space="0" w:color="auto"/>
        <w:bottom w:val="none" w:sz="0" w:space="0" w:color="auto"/>
        <w:right w:val="none" w:sz="0" w:space="0" w:color="auto"/>
      </w:divBdr>
      <w:divsChild>
        <w:div w:id="1342272078">
          <w:marLeft w:val="0"/>
          <w:marRight w:val="0"/>
          <w:marTop w:val="0"/>
          <w:marBottom w:val="0"/>
          <w:divBdr>
            <w:top w:val="none" w:sz="0" w:space="0" w:color="auto"/>
            <w:left w:val="none" w:sz="0" w:space="0" w:color="auto"/>
            <w:bottom w:val="none" w:sz="0" w:space="0" w:color="auto"/>
            <w:right w:val="none" w:sz="0" w:space="0" w:color="auto"/>
          </w:divBdr>
        </w:div>
        <w:div w:id="1017080827">
          <w:marLeft w:val="0"/>
          <w:marRight w:val="0"/>
          <w:marTop w:val="0"/>
          <w:marBottom w:val="0"/>
          <w:divBdr>
            <w:top w:val="none" w:sz="0" w:space="0" w:color="auto"/>
            <w:left w:val="none" w:sz="0" w:space="0" w:color="auto"/>
            <w:bottom w:val="none" w:sz="0" w:space="0" w:color="auto"/>
            <w:right w:val="none" w:sz="0" w:space="0" w:color="auto"/>
          </w:divBdr>
        </w:div>
        <w:div w:id="298263588">
          <w:marLeft w:val="0"/>
          <w:marRight w:val="0"/>
          <w:marTop w:val="0"/>
          <w:marBottom w:val="0"/>
          <w:divBdr>
            <w:top w:val="none" w:sz="0" w:space="0" w:color="auto"/>
            <w:left w:val="none" w:sz="0" w:space="0" w:color="auto"/>
            <w:bottom w:val="none" w:sz="0" w:space="0" w:color="auto"/>
            <w:right w:val="none" w:sz="0" w:space="0" w:color="auto"/>
          </w:divBdr>
        </w:div>
        <w:div w:id="24408931">
          <w:marLeft w:val="0"/>
          <w:marRight w:val="0"/>
          <w:marTop w:val="0"/>
          <w:marBottom w:val="0"/>
          <w:divBdr>
            <w:top w:val="none" w:sz="0" w:space="0" w:color="auto"/>
            <w:left w:val="none" w:sz="0" w:space="0" w:color="auto"/>
            <w:bottom w:val="none" w:sz="0" w:space="0" w:color="auto"/>
            <w:right w:val="none" w:sz="0" w:space="0" w:color="auto"/>
          </w:divBdr>
        </w:div>
        <w:div w:id="996373704">
          <w:marLeft w:val="0"/>
          <w:marRight w:val="0"/>
          <w:marTop w:val="0"/>
          <w:marBottom w:val="0"/>
          <w:divBdr>
            <w:top w:val="none" w:sz="0" w:space="0" w:color="auto"/>
            <w:left w:val="none" w:sz="0" w:space="0" w:color="auto"/>
            <w:bottom w:val="none" w:sz="0" w:space="0" w:color="auto"/>
            <w:right w:val="none" w:sz="0" w:space="0" w:color="auto"/>
          </w:divBdr>
        </w:div>
      </w:divsChild>
    </w:div>
    <w:div w:id="1328021748">
      <w:bodyDiv w:val="1"/>
      <w:marLeft w:val="0"/>
      <w:marRight w:val="0"/>
      <w:marTop w:val="0"/>
      <w:marBottom w:val="0"/>
      <w:divBdr>
        <w:top w:val="none" w:sz="0" w:space="0" w:color="auto"/>
        <w:left w:val="none" w:sz="0" w:space="0" w:color="auto"/>
        <w:bottom w:val="none" w:sz="0" w:space="0" w:color="auto"/>
        <w:right w:val="none" w:sz="0" w:space="0" w:color="auto"/>
      </w:divBdr>
    </w:div>
    <w:div w:id="1471970804">
      <w:bodyDiv w:val="1"/>
      <w:marLeft w:val="0"/>
      <w:marRight w:val="0"/>
      <w:marTop w:val="0"/>
      <w:marBottom w:val="0"/>
      <w:divBdr>
        <w:top w:val="none" w:sz="0" w:space="0" w:color="auto"/>
        <w:left w:val="none" w:sz="0" w:space="0" w:color="auto"/>
        <w:bottom w:val="none" w:sz="0" w:space="0" w:color="auto"/>
        <w:right w:val="none" w:sz="0" w:space="0" w:color="auto"/>
      </w:divBdr>
    </w:div>
    <w:div w:id="1671173815">
      <w:bodyDiv w:val="1"/>
      <w:marLeft w:val="0"/>
      <w:marRight w:val="0"/>
      <w:marTop w:val="0"/>
      <w:marBottom w:val="0"/>
      <w:divBdr>
        <w:top w:val="none" w:sz="0" w:space="0" w:color="auto"/>
        <w:left w:val="none" w:sz="0" w:space="0" w:color="auto"/>
        <w:bottom w:val="none" w:sz="0" w:space="0" w:color="auto"/>
        <w:right w:val="none" w:sz="0" w:space="0" w:color="auto"/>
      </w:divBdr>
    </w:div>
    <w:div w:id="202952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EnzoPerrier/BANC_TEST_001_V100"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nzoPerrier/BancTestEL418-Electroniqu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EnzoPerrier/AppTestEL418"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thingiverse.com/thing:7192111" TargetMode="External"/><Relationship Id="rId17" Type="http://schemas.openxmlformats.org/officeDocument/2006/relationships/image" Target="media/image6.jpeg"/><Relationship Id="rId25" Type="http://schemas.openxmlformats.org/officeDocument/2006/relationships/image" Target="media/image14.emf"/><Relationship Id="rId33" Type="http://schemas.openxmlformats.org/officeDocument/2006/relationships/image" Target="media/image22.png"/><Relationship Id="rId38" Type="http://schemas.openxmlformats.org/officeDocument/2006/relationships/image" Target="media/image27.png"/></Relationships>
</file>

<file path=word/_rels/footer1.xml.rels><?xml version="1.0" encoding="UTF-8" standalone="yes"?>
<Relationships xmlns="http://schemas.openxmlformats.org/package/2006/relationships"><Relationship Id="rId1" Type="http://schemas.openxmlformats.org/officeDocument/2006/relationships/hyperlink" Target="mailto:e.perrier@ttsys.f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ttsys.fr/" TargetMode="External"/><Relationship Id="rId1" Type="http://schemas.openxmlformats.org/officeDocument/2006/relationships/image" Target="media/image2.png"/><Relationship Id="rId4" Type="http://schemas.openxmlformats.org/officeDocument/2006/relationships/image" Target="cid:image009.png@01D588E2.361A572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D3AF6-4A40-4225-938B-90A46ECB8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2398</Words>
  <Characters>13949</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lpstr>
    </vt:vector>
  </TitlesOfParts>
  <Company>TTS</Company>
  <LinksUpToDate>false</LinksUpToDate>
  <CharactersWithSpaces>16315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sav01</dc:creator>
  <cp:keywords/>
  <dc:description/>
  <cp:lastModifiedBy>Enzo Perrier</cp:lastModifiedBy>
  <cp:revision>7</cp:revision>
  <cp:lastPrinted>2025-11-06T21:57:00Z</cp:lastPrinted>
  <dcterms:created xsi:type="dcterms:W3CDTF">2025-11-06T21:54:00Z</dcterms:created>
  <dcterms:modified xsi:type="dcterms:W3CDTF">2025-11-06T21:57:00Z</dcterms:modified>
</cp:coreProperties>
</file>